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8799A0" w14:textId="77777777" w:rsidR="00870EB9" w:rsidRPr="00870EB9" w:rsidRDefault="00870EB9" w:rsidP="00870EB9">
      <w:pPr>
        <w:jc w:val="center"/>
        <w:rPr>
          <w:sz w:val="36"/>
        </w:rPr>
      </w:pPr>
      <w:r w:rsidRPr="00870EB9">
        <w:rPr>
          <w:sz w:val="36"/>
        </w:rPr>
        <w:t>University of Regina</w:t>
      </w:r>
    </w:p>
    <w:p w14:paraId="531D42E6" w14:textId="77777777" w:rsidR="00870EB9" w:rsidRDefault="00870EB9" w:rsidP="00870EB9">
      <w:pPr>
        <w:jc w:val="center"/>
        <w:rPr>
          <w:sz w:val="32"/>
        </w:rPr>
      </w:pPr>
    </w:p>
    <w:p w14:paraId="249C5F1A" w14:textId="77777777" w:rsidR="0072380F" w:rsidRPr="00870EB9" w:rsidRDefault="0072380F" w:rsidP="00870EB9">
      <w:pPr>
        <w:jc w:val="center"/>
        <w:rPr>
          <w:sz w:val="32"/>
        </w:rPr>
      </w:pPr>
    </w:p>
    <w:p w14:paraId="1DF9315A" w14:textId="77777777" w:rsidR="00870EB9" w:rsidRDefault="00870EB9" w:rsidP="00870EB9">
      <w:pPr>
        <w:jc w:val="center"/>
        <w:rPr>
          <w:sz w:val="32"/>
        </w:rPr>
      </w:pPr>
      <w:r w:rsidRPr="00870EB9">
        <w:rPr>
          <w:sz w:val="32"/>
        </w:rPr>
        <w:t>ENSE 400</w:t>
      </w:r>
      <w:r>
        <w:rPr>
          <w:sz w:val="32"/>
        </w:rPr>
        <w:t>/477</w:t>
      </w:r>
      <w:r w:rsidRPr="00870EB9">
        <w:rPr>
          <w:sz w:val="32"/>
        </w:rPr>
        <w:t xml:space="preserve"> </w:t>
      </w:r>
    </w:p>
    <w:p w14:paraId="7BE7196A" w14:textId="77777777" w:rsidR="0072380F" w:rsidRPr="0072380F" w:rsidRDefault="0072380F" w:rsidP="00870EB9">
      <w:pPr>
        <w:jc w:val="center"/>
      </w:pPr>
    </w:p>
    <w:p w14:paraId="4CA0C146" w14:textId="77777777" w:rsidR="0072380F" w:rsidRDefault="0072380F" w:rsidP="00870EB9">
      <w:pPr>
        <w:jc w:val="center"/>
        <w:rPr>
          <w:sz w:val="28"/>
        </w:rPr>
      </w:pPr>
    </w:p>
    <w:p w14:paraId="5FF45200" w14:textId="77777777" w:rsidR="00DF1737" w:rsidRPr="0072380F" w:rsidRDefault="00DF1737" w:rsidP="00870EB9">
      <w:pPr>
        <w:jc w:val="center"/>
        <w:rPr>
          <w:sz w:val="20"/>
        </w:rPr>
      </w:pPr>
    </w:p>
    <w:p w14:paraId="4E2389D9" w14:textId="77777777" w:rsidR="00870EB9" w:rsidRDefault="00870EB9" w:rsidP="00870EB9">
      <w:pPr>
        <w:jc w:val="center"/>
      </w:pPr>
      <w:r w:rsidRPr="00870EB9">
        <w:rPr>
          <w:noProof/>
        </w:rPr>
        <w:drawing>
          <wp:inline distT="0" distB="0" distL="0" distR="0" wp14:anchorId="5FAE8913" wp14:editId="45CD7784">
            <wp:extent cx="4581525" cy="19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C277E" w14:textId="77777777" w:rsidR="0072380F" w:rsidRPr="0072380F" w:rsidRDefault="0072380F" w:rsidP="00870EB9">
      <w:pPr>
        <w:jc w:val="center"/>
        <w:rPr>
          <w:b/>
          <w:sz w:val="10"/>
          <w:szCs w:val="10"/>
        </w:rPr>
      </w:pPr>
    </w:p>
    <w:p w14:paraId="0433E891" w14:textId="1B4ECDE2" w:rsidR="00870EB9" w:rsidRPr="00870EB9" w:rsidRDefault="00870EB9" w:rsidP="00870EB9">
      <w:pPr>
        <w:jc w:val="center"/>
        <w:rPr>
          <w:b/>
          <w:sz w:val="28"/>
        </w:rPr>
      </w:pPr>
      <w:r w:rsidRPr="00870EB9">
        <w:rPr>
          <w:b/>
          <w:sz w:val="28"/>
        </w:rPr>
        <w:t xml:space="preserve">Project Night Terror </w:t>
      </w:r>
      <w:r w:rsidR="0062480A">
        <w:rPr>
          <w:b/>
          <w:sz w:val="28"/>
        </w:rPr>
        <w:t>How-To-Use</w:t>
      </w:r>
    </w:p>
    <w:p w14:paraId="566DA358" w14:textId="77777777" w:rsidR="00870EB9" w:rsidRDefault="00870EB9" w:rsidP="00870EB9">
      <w:pPr>
        <w:jc w:val="center"/>
      </w:pPr>
      <w:r w:rsidRPr="00870EB9">
        <w:rPr>
          <w:noProof/>
        </w:rPr>
        <w:drawing>
          <wp:inline distT="0" distB="0" distL="0" distR="0" wp14:anchorId="766EE615" wp14:editId="177D9962">
            <wp:extent cx="4581525" cy="196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1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0484D" w14:textId="77777777" w:rsidR="00870EB9" w:rsidRPr="00870EB9" w:rsidRDefault="00870EB9" w:rsidP="00870EB9">
      <w:pPr>
        <w:jc w:val="center"/>
      </w:pPr>
    </w:p>
    <w:p w14:paraId="3C8289F0" w14:textId="77777777" w:rsidR="0072380F" w:rsidRDefault="0072380F" w:rsidP="00870EB9">
      <w:pPr>
        <w:rPr>
          <w:i/>
        </w:rPr>
      </w:pPr>
    </w:p>
    <w:p w14:paraId="76F29F77" w14:textId="77777777" w:rsidR="00870EB9" w:rsidRPr="00870EB9" w:rsidRDefault="00870EB9" w:rsidP="00870EB9">
      <w:pPr>
        <w:rPr>
          <w:i/>
        </w:rPr>
      </w:pPr>
      <w:r w:rsidRPr="00870EB9">
        <w:rPr>
          <w:i/>
        </w:rPr>
        <w:t xml:space="preserve">Author: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Advisor:</w:t>
      </w:r>
    </w:p>
    <w:p w14:paraId="54DC8BEB" w14:textId="462B34AE" w:rsidR="00870EB9" w:rsidRPr="00870EB9" w:rsidRDefault="00870EB9" w:rsidP="00870EB9">
      <w:r>
        <w:t xml:space="preserve">Evan Geissler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870EB9">
        <w:t xml:space="preserve">Dr. Christine Chan </w:t>
      </w:r>
    </w:p>
    <w:p w14:paraId="2BF0A198" w14:textId="0290D912" w:rsidR="00870EB9" w:rsidRDefault="002A00AC" w:rsidP="002A00AC">
      <w:r>
        <w:t>200331033</w:t>
      </w:r>
    </w:p>
    <w:p w14:paraId="49741B49" w14:textId="77777777" w:rsidR="00870EB9" w:rsidRDefault="00870EB9" w:rsidP="00870EB9">
      <w:pPr>
        <w:jc w:val="center"/>
      </w:pPr>
    </w:p>
    <w:p w14:paraId="06479BE9" w14:textId="77777777" w:rsidR="00870EB9" w:rsidRDefault="00870EB9" w:rsidP="00870EB9">
      <w:pPr>
        <w:jc w:val="center"/>
      </w:pPr>
    </w:p>
    <w:p w14:paraId="29F6339E" w14:textId="77777777" w:rsidR="000E346A" w:rsidRDefault="000E346A" w:rsidP="00870EB9">
      <w:pPr>
        <w:jc w:val="center"/>
      </w:pPr>
    </w:p>
    <w:p w14:paraId="652705FF" w14:textId="77777777" w:rsidR="000E346A" w:rsidRDefault="000E346A" w:rsidP="00870EB9">
      <w:pPr>
        <w:jc w:val="center"/>
      </w:pPr>
    </w:p>
    <w:p w14:paraId="251DE590" w14:textId="77777777" w:rsidR="000E346A" w:rsidRDefault="000E346A" w:rsidP="00870EB9">
      <w:pPr>
        <w:jc w:val="center"/>
      </w:pPr>
    </w:p>
    <w:p w14:paraId="06FC7FE9" w14:textId="77777777" w:rsidR="000E346A" w:rsidRDefault="000E346A" w:rsidP="00870EB9">
      <w:pPr>
        <w:jc w:val="center"/>
      </w:pPr>
    </w:p>
    <w:p w14:paraId="1FC3C2C5" w14:textId="77777777" w:rsidR="000E346A" w:rsidRDefault="000E346A" w:rsidP="00870EB9">
      <w:pPr>
        <w:jc w:val="center"/>
      </w:pPr>
    </w:p>
    <w:p w14:paraId="3413D117" w14:textId="77777777" w:rsidR="000E346A" w:rsidRDefault="000E346A" w:rsidP="00870EB9">
      <w:pPr>
        <w:jc w:val="center"/>
      </w:pPr>
    </w:p>
    <w:p w14:paraId="77492ACE" w14:textId="77777777" w:rsidR="000E346A" w:rsidRDefault="000E346A" w:rsidP="00870EB9">
      <w:pPr>
        <w:jc w:val="center"/>
      </w:pPr>
    </w:p>
    <w:p w14:paraId="4CFC1DAB" w14:textId="77777777" w:rsidR="000E346A" w:rsidRDefault="000E346A" w:rsidP="00870EB9">
      <w:pPr>
        <w:jc w:val="center"/>
      </w:pPr>
    </w:p>
    <w:p w14:paraId="7F0AF445" w14:textId="77777777" w:rsidR="000E346A" w:rsidRDefault="000E346A" w:rsidP="00870EB9">
      <w:pPr>
        <w:jc w:val="center"/>
      </w:pPr>
    </w:p>
    <w:p w14:paraId="624A0263" w14:textId="77777777" w:rsidR="000E346A" w:rsidRDefault="000E346A" w:rsidP="00870EB9">
      <w:pPr>
        <w:jc w:val="center"/>
      </w:pPr>
    </w:p>
    <w:p w14:paraId="0434EBB3" w14:textId="77777777" w:rsidR="0072380F" w:rsidRDefault="0072380F" w:rsidP="00870EB9">
      <w:pPr>
        <w:jc w:val="center"/>
      </w:pPr>
    </w:p>
    <w:p w14:paraId="786721BC" w14:textId="0190C585" w:rsidR="0072380F" w:rsidRDefault="00CF7B30" w:rsidP="000E346A">
      <w:pPr>
        <w:jc w:val="center"/>
      </w:pPr>
      <w:r>
        <w:rPr>
          <w:noProof/>
        </w:rPr>
        <w:drawing>
          <wp:inline distT="0" distB="0" distL="0" distR="0" wp14:anchorId="1F2DC80B" wp14:editId="79AAA2FD">
            <wp:extent cx="4015450" cy="159775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280" cy="159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CEA53" w14:textId="77777777" w:rsidR="00CF7B30" w:rsidRDefault="00CF7B30" w:rsidP="00870EB9">
      <w:pPr>
        <w:jc w:val="center"/>
      </w:pPr>
      <w:r>
        <w:t>Last Modified</w:t>
      </w:r>
    </w:p>
    <w:p w14:paraId="27861B44" w14:textId="7CBD6B3D" w:rsidR="00870EB9" w:rsidRPr="00CF7B30" w:rsidRDefault="00F9502E" w:rsidP="00870EB9">
      <w:pPr>
        <w:jc w:val="center"/>
        <w:rPr>
          <w:sz w:val="28"/>
        </w:rPr>
      </w:pPr>
      <w:r>
        <w:rPr>
          <w:sz w:val="28"/>
        </w:rPr>
        <w:t>March 28</w:t>
      </w:r>
      <w:r w:rsidR="00293570">
        <w:rPr>
          <w:sz w:val="28"/>
        </w:rPr>
        <w:t>,</w:t>
      </w:r>
      <w:r w:rsidR="00870EB9" w:rsidRPr="00CF7B30">
        <w:rPr>
          <w:sz w:val="28"/>
        </w:rPr>
        <w:t xml:space="preserve"> 2019</w:t>
      </w:r>
    </w:p>
    <w:p w14:paraId="5ED0BDD1" w14:textId="77777777" w:rsidR="00870EB9" w:rsidRDefault="00870EB9" w:rsidP="00870EB9"/>
    <w:p w14:paraId="4E7C5D1F" w14:textId="77777777" w:rsidR="00DA2E1D" w:rsidRDefault="00DA2E1D" w:rsidP="00870EB9"/>
    <w:p w14:paraId="223BC17E" w14:textId="77777777" w:rsidR="000E346A" w:rsidRDefault="000E346A" w:rsidP="00870EB9"/>
    <w:p w14:paraId="697AC2BB" w14:textId="77777777" w:rsidR="000E346A" w:rsidRDefault="000E346A" w:rsidP="00870EB9"/>
    <w:p w14:paraId="0BF3BAA5" w14:textId="200B0C9B" w:rsidR="00DA2E1D" w:rsidRPr="00F73AB9" w:rsidRDefault="00DA2E1D" w:rsidP="00DA2E1D">
      <w:pPr>
        <w:jc w:val="center"/>
        <w:rPr>
          <w:b/>
          <w:sz w:val="32"/>
        </w:rPr>
      </w:pPr>
      <w:r>
        <w:rPr>
          <w:b/>
          <w:sz w:val="32"/>
        </w:rPr>
        <w:lastRenderedPageBreak/>
        <w:t>Revision History</w:t>
      </w:r>
    </w:p>
    <w:p w14:paraId="13DEA6DC" w14:textId="1A795E2C" w:rsidR="00CF7B30" w:rsidRPr="00CF7B30" w:rsidRDefault="00CF7B30" w:rsidP="00CF7B30">
      <w:pPr>
        <w:rPr>
          <w:b/>
          <w:u w:val="single"/>
        </w:rPr>
      </w:pPr>
      <w:r w:rsidRPr="00CF7B30">
        <w:rPr>
          <w:b/>
          <w:u w:val="single"/>
        </w:rPr>
        <w:t>Revision Version</w:t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</w:r>
      <w:r>
        <w:rPr>
          <w:b/>
          <w:u w:val="single"/>
        </w:rPr>
        <w:tab/>
        <w:t>Date</w:t>
      </w:r>
      <w:r w:rsidRPr="00CF7B30">
        <w:rPr>
          <w:b/>
          <w:u w:val="single"/>
        </w:rPr>
        <w:t xml:space="preserve"> </w:t>
      </w:r>
    </w:p>
    <w:p w14:paraId="140D5BBC" w14:textId="228CAAC2" w:rsidR="00DA2E1D" w:rsidRDefault="00CF7B30" w:rsidP="00CF7B30">
      <w:r>
        <w:t xml:space="preserve">Version 1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r w:rsidR="005D077F">
        <w:t xml:space="preserve">March </w:t>
      </w:r>
      <w:r w:rsidR="00F9502E">
        <w:t>28</w:t>
      </w:r>
      <w:r w:rsidR="005D077F">
        <w:t>,</w:t>
      </w:r>
      <w:r>
        <w:t xml:space="preserve"> 2019</w:t>
      </w:r>
    </w:p>
    <w:p w14:paraId="62EF4690" w14:textId="77777777" w:rsidR="00DA2E1D" w:rsidRDefault="00DA2E1D" w:rsidP="00DA2E1D">
      <w:pPr>
        <w:jc w:val="center"/>
      </w:pPr>
    </w:p>
    <w:p w14:paraId="68F5F81B" w14:textId="77777777" w:rsidR="00CF7B30" w:rsidRDefault="00CF7B30" w:rsidP="00DA2E1D">
      <w:pPr>
        <w:jc w:val="center"/>
      </w:pPr>
    </w:p>
    <w:p w14:paraId="3F3C02F8" w14:textId="77777777" w:rsidR="00CF7B30" w:rsidRDefault="00CF7B30" w:rsidP="00DA2E1D">
      <w:pPr>
        <w:jc w:val="center"/>
      </w:pPr>
    </w:p>
    <w:p w14:paraId="7C4AB1CB" w14:textId="77777777" w:rsidR="00CF7B30" w:rsidRDefault="00CF7B30" w:rsidP="00DA2E1D">
      <w:pPr>
        <w:jc w:val="center"/>
      </w:pPr>
    </w:p>
    <w:p w14:paraId="5893A072" w14:textId="77777777" w:rsidR="00CF7B30" w:rsidRDefault="00CF7B30" w:rsidP="00DA2E1D">
      <w:pPr>
        <w:jc w:val="center"/>
      </w:pPr>
    </w:p>
    <w:p w14:paraId="327F1E3D" w14:textId="77777777" w:rsidR="00CF7B30" w:rsidRDefault="00CF7B30" w:rsidP="00DA2E1D">
      <w:pPr>
        <w:jc w:val="center"/>
      </w:pPr>
    </w:p>
    <w:p w14:paraId="51B7E86B" w14:textId="77777777" w:rsidR="00CF7B30" w:rsidRDefault="00CF7B30" w:rsidP="00DA2E1D">
      <w:pPr>
        <w:jc w:val="center"/>
      </w:pPr>
    </w:p>
    <w:p w14:paraId="175C3E0B" w14:textId="77777777" w:rsidR="00CF7B30" w:rsidRDefault="00CF7B30" w:rsidP="00DA2E1D">
      <w:pPr>
        <w:jc w:val="center"/>
      </w:pPr>
    </w:p>
    <w:p w14:paraId="48C4F86C" w14:textId="77777777" w:rsidR="00CF7B30" w:rsidRDefault="00CF7B30" w:rsidP="00DA2E1D">
      <w:pPr>
        <w:jc w:val="center"/>
      </w:pPr>
    </w:p>
    <w:p w14:paraId="477B2B90" w14:textId="77777777" w:rsidR="00CF7B30" w:rsidRDefault="00CF7B30" w:rsidP="00DA2E1D">
      <w:pPr>
        <w:jc w:val="center"/>
      </w:pPr>
    </w:p>
    <w:p w14:paraId="5B431578" w14:textId="77777777" w:rsidR="00CF7B30" w:rsidRDefault="00CF7B30" w:rsidP="00DA2E1D">
      <w:pPr>
        <w:jc w:val="center"/>
      </w:pPr>
    </w:p>
    <w:p w14:paraId="379B747C" w14:textId="77777777" w:rsidR="00CF7B30" w:rsidRDefault="00CF7B30" w:rsidP="00DA2E1D">
      <w:pPr>
        <w:jc w:val="center"/>
      </w:pPr>
    </w:p>
    <w:p w14:paraId="61D0955B" w14:textId="77777777" w:rsidR="00CF7B30" w:rsidRDefault="00CF7B30" w:rsidP="00DA2E1D">
      <w:pPr>
        <w:jc w:val="center"/>
      </w:pPr>
    </w:p>
    <w:p w14:paraId="19FEBBDF" w14:textId="77777777" w:rsidR="00CF7B30" w:rsidRDefault="00CF7B30" w:rsidP="00DA2E1D">
      <w:pPr>
        <w:jc w:val="center"/>
      </w:pPr>
    </w:p>
    <w:p w14:paraId="5C7A1E7F" w14:textId="77777777" w:rsidR="00CF7B30" w:rsidRDefault="00CF7B30" w:rsidP="00DA2E1D">
      <w:pPr>
        <w:jc w:val="center"/>
      </w:pPr>
    </w:p>
    <w:p w14:paraId="53F0C8B9" w14:textId="77777777" w:rsidR="00CF7B30" w:rsidRDefault="00CF7B30" w:rsidP="00DA2E1D">
      <w:pPr>
        <w:jc w:val="center"/>
      </w:pPr>
    </w:p>
    <w:p w14:paraId="57515233" w14:textId="77777777" w:rsidR="00CF7B30" w:rsidRDefault="00CF7B30" w:rsidP="00DA2E1D">
      <w:pPr>
        <w:jc w:val="center"/>
      </w:pPr>
    </w:p>
    <w:p w14:paraId="65CB4511" w14:textId="77777777" w:rsidR="00CF7B30" w:rsidRDefault="00CF7B30" w:rsidP="00DA2E1D">
      <w:pPr>
        <w:jc w:val="center"/>
      </w:pPr>
    </w:p>
    <w:p w14:paraId="42259583" w14:textId="77777777" w:rsidR="00CF7B30" w:rsidRDefault="00CF7B30" w:rsidP="00DA2E1D">
      <w:pPr>
        <w:jc w:val="center"/>
      </w:pPr>
    </w:p>
    <w:p w14:paraId="36E5917D" w14:textId="77777777" w:rsidR="00CF7B30" w:rsidRDefault="00CF7B30" w:rsidP="00DA2E1D">
      <w:pPr>
        <w:jc w:val="center"/>
      </w:pPr>
    </w:p>
    <w:p w14:paraId="200B4C84" w14:textId="77777777" w:rsidR="00CF7B30" w:rsidRDefault="00CF7B30" w:rsidP="00DA2E1D">
      <w:pPr>
        <w:jc w:val="center"/>
      </w:pPr>
    </w:p>
    <w:p w14:paraId="6C833134" w14:textId="77777777" w:rsidR="00CF7B30" w:rsidRDefault="00CF7B30" w:rsidP="00DA2E1D">
      <w:pPr>
        <w:jc w:val="center"/>
      </w:pPr>
    </w:p>
    <w:p w14:paraId="00037C26" w14:textId="77777777" w:rsidR="00CF7B30" w:rsidRDefault="00CF7B30" w:rsidP="00DA2E1D">
      <w:pPr>
        <w:jc w:val="center"/>
      </w:pPr>
    </w:p>
    <w:p w14:paraId="20BE72C8" w14:textId="77777777" w:rsidR="00CF7B30" w:rsidRDefault="00CF7B30" w:rsidP="00DA2E1D">
      <w:pPr>
        <w:jc w:val="center"/>
      </w:pPr>
    </w:p>
    <w:p w14:paraId="4546263E" w14:textId="77777777" w:rsidR="00CF7B30" w:rsidRDefault="00CF7B30" w:rsidP="00DA2E1D">
      <w:pPr>
        <w:jc w:val="center"/>
      </w:pPr>
    </w:p>
    <w:p w14:paraId="2F35FA0B" w14:textId="77777777" w:rsidR="00CF7B30" w:rsidRDefault="00CF7B30" w:rsidP="00DA2E1D">
      <w:pPr>
        <w:jc w:val="center"/>
      </w:pPr>
    </w:p>
    <w:p w14:paraId="44C64E2A" w14:textId="77777777" w:rsidR="00CF7B30" w:rsidRDefault="00CF7B30" w:rsidP="00DA2E1D">
      <w:pPr>
        <w:jc w:val="center"/>
      </w:pPr>
    </w:p>
    <w:p w14:paraId="06B176C1" w14:textId="77777777" w:rsidR="00CF7B30" w:rsidRDefault="00CF7B30" w:rsidP="00DA2E1D">
      <w:pPr>
        <w:jc w:val="center"/>
      </w:pPr>
    </w:p>
    <w:p w14:paraId="61258741" w14:textId="77777777" w:rsidR="00CF7B30" w:rsidRDefault="00CF7B30" w:rsidP="00DA2E1D">
      <w:pPr>
        <w:jc w:val="center"/>
      </w:pPr>
    </w:p>
    <w:p w14:paraId="77C2AAD7" w14:textId="77777777" w:rsidR="00CF7B30" w:rsidRDefault="00CF7B30" w:rsidP="00DA2E1D">
      <w:pPr>
        <w:jc w:val="center"/>
      </w:pPr>
    </w:p>
    <w:p w14:paraId="0220FF55" w14:textId="77777777" w:rsidR="00CF7B30" w:rsidRDefault="00CF7B30" w:rsidP="00DA2E1D">
      <w:pPr>
        <w:jc w:val="center"/>
      </w:pPr>
    </w:p>
    <w:p w14:paraId="46F011DB" w14:textId="77777777" w:rsidR="00CF7B30" w:rsidRDefault="00CF7B30" w:rsidP="00DA2E1D">
      <w:pPr>
        <w:jc w:val="center"/>
      </w:pPr>
    </w:p>
    <w:p w14:paraId="02E9DE53" w14:textId="77777777" w:rsidR="00CF7B30" w:rsidRDefault="00CF7B30" w:rsidP="00DA2E1D">
      <w:pPr>
        <w:jc w:val="center"/>
      </w:pPr>
    </w:p>
    <w:p w14:paraId="6102BF83" w14:textId="77777777" w:rsidR="00CF7B30" w:rsidRDefault="00CF7B30" w:rsidP="00DA2E1D">
      <w:pPr>
        <w:jc w:val="center"/>
      </w:pPr>
    </w:p>
    <w:p w14:paraId="4179E89F" w14:textId="77777777" w:rsidR="00CF7B30" w:rsidRDefault="00CF7B30" w:rsidP="00DA2E1D">
      <w:pPr>
        <w:jc w:val="center"/>
      </w:pPr>
    </w:p>
    <w:p w14:paraId="7CDDF90B" w14:textId="77777777" w:rsidR="00CF7B30" w:rsidRDefault="00CF7B30" w:rsidP="00DA2E1D">
      <w:pPr>
        <w:jc w:val="center"/>
      </w:pPr>
    </w:p>
    <w:p w14:paraId="6AA820AA" w14:textId="77777777" w:rsidR="00CF7B30" w:rsidRDefault="00CF7B30" w:rsidP="00DA2E1D">
      <w:pPr>
        <w:jc w:val="center"/>
      </w:pPr>
    </w:p>
    <w:p w14:paraId="4EFA1BC2" w14:textId="77777777" w:rsidR="00CF7B30" w:rsidRDefault="00CF7B30" w:rsidP="00DA2E1D">
      <w:pPr>
        <w:jc w:val="center"/>
      </w:pPr>
    </w:p>
    <w:p w14:paraId="6C07C0EF" w14:textId="77777777" w:rsidR="00CF7B30" w:rsidRDefault="00CF7B30" w:rsidP="00DA2E1D">
      <w:pPr>
        <w:jc w:val="center"/>
      </w:pPr>
    </w:p>
    <w:p w14:paraId="00817A67" w14:textId="77777777" w:rsidR="00CF7B30" w:rsidRDefault="00CF7B30" w:rsidP="00DA2E1D">
      <w:pPr>
        <w:jc w:val="center"/>
      </w:pPr>
    </w:p>
    <w:p w14:paraId="0241725A" w14:textId="77777777" w:rsidR="00CF7B30" w:rsidRDefault="00CF7B30" w:rsidP="00DA2E1D">
      <w:pPr>
        <w:jc w:val="center"/>
      </w:pPr>
    </w:p>
    <w:p w14:paraId="23CC8B43" w14:textId="77777777" w:rsidR="00CF7B30" w:rsidRDefault="00CF7B30" w:rsidP="00DA2E1D">
      <w:pPr>
        <w:jc w:val="center"/>
      </w:pPr>
    </w:p>
    <w:p w14:paraId="35AD1000" w14:textId="77777777" w:rsidR="00870EB9" w:rsidRPr="00F73AB9" w:rsidRDefault="00870EB9" w:rsidP="00870EB9">
      <w:pPr>
        <w:jc w:val="center"/>
        <w:rPr>
          <w:b/>
          <w:sz w:val="32"/>
        </w:rPr>
      </w:pPr>
      <w:r w:rsidRPr="00F73AB9">
        <w:rPr>
          <w:b/>
          <w:sz w:val="32"/>
        </w:rPr>
        <w:t>Table of Contents</w:t>
      </w:r>
    </w:p>
    <w:p w14:paraId="4B4B9E60" w14:textId="34B10DBA" w:rsidR="00870EB9" w:rsidRDefault="008E2FF4" w:rsidP="00870EB9">
      <w:pPr>
        <w:rPr>
          <w:b/>
        </w:rPr>
      </w:pPr>
      <w:r>
        <w:rPr>
          <w:b/>
        </w:rPr>
        <w:t>1</w:t>
      </w:r>
      <w:r w:rsidR="00870EB9">
        <w:rPr>
          <w:b/>
        </w:rPr>
        <w:tab/>
      </w:r>
      <w:r w:rsidR="00870EB9" w:rsidRPr="00F73AB9">
        <w:rPr>
          <w:b/>
        </w:rPr>
        <w:t>Introduction</w:t>
      </w:r>
      <w:r w:rsidR="00870EB9">
        <w:rPr>
          <w:b/>
        </w:rPr>
        <w:t>……</w:t>
      </w:r>
      <w:r w:rsidR="00870EB9" w:rsidRPr="00F73AB9">
        <w:rPr>
          <w:b/>
        </w:rPr>
        <w:t>……………………………………………………………………………</w:t>
      </w:r>
      <w:r w:rsidR="00870EB9">
        <w:rPr>
          <w:b/>
        </w:rPr>
        <w:t>.</w:t>
      </w:r>
      <w:r w:rsidR="00CF7B30">
        <w:rPr>
          <w:b/>
        </w:rPr>
        <w:t>…......</w:t>
      </w:r>
    </w:p>
    <w:p w14:paraId="58F35982" w14:textId="3ED0EC71" w:rsidR="00154933" w:rsidRPr="00D65489" w:rsidRDefault="008E2FF4" w:rsidP="008D26A6">
      <w:r>
        <w:tab/>
        <w:t>1.1</w:t>
      </w:r>
      <w:r>
        <w:tab/>
        <w:t>Purpose.............................</w:t>
      </w:r>
      <w:r w:rsidR="00870EB9" w:rsidRPr="00D65489">
        <w:t>………………………………..……………….</w:t>
      </w:r>
      <w:r w:rsidR="00870EB9">
        <w:t>.......</w:t>
      </w:r>
      <w:r w:rsidR="00870EB9" w:rsidRPr="00D65489">
        <w:t>..………..</w:t>
      </w:r>
      <w:r w:rsidR="00CF7B30">
        <w:t>..</w:t>
      </w:r>
    </w:p>
    <w:p w14:paraId="718BEFA1" w14:textId="20A12ABC" w:rsidR="00870EB9" w:rsidRDefault="008672CF" w:rsidP="00870EB9">
      <w:pPr>
        <w:rPr>
          <w:b/>
        </w:rPr>
      </w:pPr>
      <w:r>
        <w:rPr>
          <w:b/>
        </w:rPr>
        <w:t>2</w:t>
      </w:r>
      <w:r w:rsidR="00870EB9" w:rsidRPr="00F73AB9">
        <w:rPr>
          <w:b/>
        </w:rPr>
        <w:t xml:space="preserve"> </w:t>
      </w:r>
      <w:r w:rsidR="00870EB9">
        <w:rPr>
          <w:b/>
        </w:rPr>
        <w:tab/>
      </w:r>
      <w:r w:rsidR="00B45A97">
        <w:rPr>
          <w:b/>
        </w:rPr>
        <w:t>Hardware Specifications</w:t>
      </w:r>
      <w:r w:rsidR="00870EB9">
        <w:rPr>
          <w:b/>
        </w:rPr>
        <w:t>..........</w:t>
      </w:r>
      <w:r w:rsidR="00B45A97">
        <w:rPr>
          <w:b/>
        </w:rPr>
        <w:t>….…</w:t>
      </w:r>
      <w:r w:rsidR="00870EB9" w:rsidRPr="00F73AB9">
        <w:rPr>
          <w:b/>
        </w:rPr>
        <w:t>…………</w:t>
      </w:r>
      <w:r w:rsidR="00870EB9">
        <w:rPr>
          <w:b/>
        </w:rPr>
        <w:t>...</w:t>
      </w:r>
      <w:r w:rsidR="00870EB9" w:rsidRPr="00F73AB9">
        <w:rPr>
          <w:b/>
        </w:rPr>
        <w:t>……………</w:t>
      </w:r>
      <w:r w:rsidR="00CF7B30">
        <w:rPr>
          <w:b/>
        </w:rPr>
        <w:t>.....……………………………</w:t>
      </w:r>
    </w:p>
    <w:p w14:paraId="03DC7EFE" w14:textId="53B6DEEC" w:rsidR="00A9567F" w:rsidRDefault="00A9567F" w:rsidP="00A9567F">
      <w:pPr>
        <w:ind w:firstLine="720"/>
      </w:pPr>
      <w:r>
        <w:t>2.1</w:t>
      </w:r>
      <w:r>
        <w:tab/>
      </w:r>
      <w:r w:rsidR="00B45A97" w:rsidRPr="00B45A97">
        <w:t xml:space="preserve">System Requirements </w:t>
      </w:r>
      <w:r>
        <w:t>………………………………………………….......................</w:t>
      </w:r>
    </w:p>
    <w:p w14:paraId="6C70AD6B" w14:textId="63B0F0F9" w:rsidR="00DF0D5C" w:rsidRPr="00F73AB9" w:rsidRDefault="00DF0D5C" w:rsidP="00A9567F">
      <w:pPr>
        <w:rPr>
          <w:b/>
        </w:rPr>
      </w:pPr>
      <w:r>
        <w:rPr>
          <w:b/>
        </w:rPr>
        <w:t>3</w:t>
      </w:r>
      <w:r w:rsidRPr="00F73AB9">
        <w:rPr>
          <w:b/>
        </w:rPr>
        <w:t xml:space="preserve"> </w:t>
      </w:r>
      <w:r>
        <w:rPr>
          <w:b/>
        </w:rPr>
        <w:tab/>
      </w:r>
      <w:r w:rsidR="00B45A97">
        <w:rPr>
          <w:b/>
        </w:rPr>
        <w:t>Gameplay</w:t>
      </w:r>
      <w:r w:rsidR="008D26A6">
        <w:rPr>
          <w:b/>
        </w:rPr>
        <w:t>...</w:t>
      </w:r>
      <w:r>
        <w:rPr>
          <w:b/>
        </w:rPr>
        <w:t>...………</w:t>
      </w:r>
      <w:r w:rsidRPr="00F73AB9">
        <w:rPr>
          <w:b/>
        </w:rPr>
        <w:t>.………………</w:t>
      </w:r>
      <w:r>
        <w:rPr>
          <w:b/>
        </w:rPr>
        <w:t>...</w:t>
      </w:r>
      <w:r w:rsidRPr="00F73AB9">
        <w:rPr>
          <w:b/>
        </w:rPr>
        <w:t>……………</w:t>
      </w:r>
      <w:r w:rsidR="00CF7B30">
        <w:rPr>
          <w:b/>
        </w:rPr>
        <w:t>.....……………………………</w:t>
      </w:r>
    </w:p>
    <w:p w14:paraId="21F90451" w14:textId="5C17F6D0" w:rsidR="004E2CE1" w:rsidRDefault="004E2CE1" w:rsidP="004E2CE1">
      <w:pPr>
        <w:ind w:firstLine="720"/>
      </w:pPr>
      <w:r>
        <w:t>3.1</w:t>
      </w:r>
      <w:r>
        <w:tab/>
      </w:r>
      <w:r w:rsidR="00B45A97">
        <w:t>Start Up</w:t>
      </w:r>
      <w:r w:rsidRPr="00F73AB9">
        <w:rPr>
          <w:b/>
        </w:rPr>
        <w:t>.………………</w:t>
      </w:r>
      <w:r>
        <w:rPr>
          <w:b/>
        </w:rPr>
        <w:t>...</w:t>
      </w:r>
      <w:r w:rsidRPr="00F73AB9">
        <w:rPr>
          <w:b/>
        </w:rPr>
        <w:t>……………</w:t>
      </w:r>
      <w:r>
        <w:rPr>
          <w:b/>
        </w:rPr>
        <w:t>.....………………........……</w:t>
      </w:r>
    </w:p>
    <w:p w14:paraId="39B9CCF2" w14:textId="0D65AB29" w:rsidR="00DF0D5C" w:rsidRDefault="00A9567F" w:rsidP="00DF0D5C">
      <w:pPr>
        <w:ind w:firstLine="720"/>
        <w:rPr>
          <w:b/>
        </w:rPr>
      </w:pPr>
      <w:r>
        <w:t>3</w:t>
      </w:r>
      <w:r w:rsidR="004E2CE1">
        <w:t>.2</w:t>
      </w:r>
      <w:r w:rsidR="00DF0D5C">
        <w:tab/>
      </w:r>
      <w:r w:rsidR="00B45A97">
        <w:t>Button Mapping</w:t>
      </w:r>
      <w:r w:rsidR="00DF0D5C" w:rsidRPr="00F73AB9">
        <w:rPr>
          <w:b/>
        </w:rPr>
        <w:t>.………………</w:t>
      </w:r>
      <w:r w:rsidR="00DF0D5C">
        <w:rPr>
          <w:b/>
        </w:rPr>
        <w:t>...</w:t>
      </w:r>
      <w:r w:rsidR="00DF0D5C" w:rsidRPr="00F73AB9">
        <w:rPr>
          <w:b/>
        </w:rPr>
        <w:t>……………</w:t>
      </w:r>
      <w:r w:rsidR="00DF0D5C">
        <w:rPr>
          <w:b/>
        </w:rPr>
        <w:t>.....………………........……</w:t>
      </w:r>
    </w:p>
    <w:p w14:paraId="574B466B" w14:textId="677FF8E3" w:rsidR="00D9583E" w:rsidRDefault="00D9583E" w:rsidP="00D9583E">
      <w:pPr>
        <w:ind w:firstLine="720"/>
      </w:pPr>
      <w:r>
        <w:t>3.3</w:t>
      </w:r>
      <w:r>
        <w:tab/>
      </w:r>
      <w:r w:rsidR="00B45A97">
        <w:t>Collectables</w:t>
      </w:r>
      <w:r w:rsidRPr="00F73AB9">
        <w:rPr>
          <w:b/>
        </w:rPr>
        <w:t>.………………</w:t>
      </w:r>
      <w:r>
        <w:rPr>
          <w:b/>
        </w:rPr>
        <w:t>...</w:t>
      </w:r>
      <w:r w:rsidRPr="00F73AB9">
        <w:rPr>
          <w:b/>
        </w:rPr>
        <w:t>……………</w:t>
      </w:r>
      <w:r>
        <w:rPr>
          <w:b/>
        </w:rPr>
        <w:t>.....………………........……</w:t>
      </w:r>
    </w:p>
    <w:p w14:paraId="383FC201" w14:textId="713E00F0" w:rsidR="00B45A97" w:rsidRDefault="00B45A97" w:rsidP="00B45A97">
      <w:pPr>
        <w:ind w:firstLine="720"/>
      </w:pPr>
      <w:r>
        <w:t>3.4</w:t>
      </w:r>
      <w:r>
        <w:tab/>
        <w:t>Menus</w:t>
      </w:r>
      <w:r w:rsidRPr="00F73AB9">
        <w:rPr>
          <w:b/>
        </w:rPr>
        <w:t>.………………</w:t>
      </w:r>
      <w:r>
        <w:rPr>
          <w:b/>
        </w:rPr>
        <w:t>...</w:t>
      </w:r>
      <w:r w:rsidRPr="00F73AB9">
        <w:rPr>
          <w:b/>
        </w:rPr>
        <w:t>……………</w:t>
      </w:r>
      <w:r>
        <w:rPr>
          <w:b/>
        </w:rPr>
        <w:t>.....………………........……</w:t>
      </w:r>
    </w:p>
    <w:p w14:paraId="6CB6F1AE" w14:textId="2329ED6D" w:rsidR="00B45A97" w:rsidRDefault="00B45A97" w:rsidP="00B45A97">
      <w:pPr>
        <w:ind w:firstLine="720"/>
      </w:pPr>
      <w:r>
        <w:t>3.5</w:t>
      </w:r>
      <w:r>
        <w:tab/>
        <w:t>Attacking</w:t>
      </w:r>
      <w:r w:rsidRPr="00F73AB9">
        <w:rPr>
          <w:b/>
        </w:rPr>
        <w:t>.………………</w:t>
      </w:r>
      <w:r>
        <w:rPr>
          <w:b/>
        </w:rPr>
        <w:t>...</w:t>
      </w:r>
      <w:r w:rsidRPr="00F73AB9">
        <w:rPr>
          <w:b/>
        </w:rPr>
        <w:t>……………</w:t>
      </w:r>
      <w:r>
        <w:rPr>
          <w:b/>
        </w:rPr>
        <w:t>.....………………........……</w:t>
      </w:r>
    </w:p>
    <w:p w14:paraId="282C1530" w14:textId="10028E77" w:rsidR="00B45A97" w:rsidRDefault="00B45A97" w:rsidP="00B45A97">
      <w:pPr>
        <w:ind w:firstLine="720"/>
      </w:pPr>
      <w:r>
        <w:t>3.6</w:t>
      </w:r>
      <w:r>
        <w:tab/>
        <w:t>Perks</w:t>
      </w:r>
      <w:r w:rsidRPr="00F73AB9">
        <w:rPr>
          <w:b/>
        </w:rPr>
        <w:t>.………………</w:t>
      </w:r>
      <w:r>
        <w:rPr>
          <w:b/>
        </w:rPr>
        <w:t>...</w:t>
      </w:r>
      <w:r w:rsidRPr="00F73AB9">
        <w:rPr>
          <w:b/>
        </w:rPr>
        <w:t>……………</w:t>
      </w:r>
      <w:r>
        <w:rPr>
          <w:b/>
        </w:rPr>
        <w:t>.....………………........……</w:t>
      </w:r>
    </w:p>
    <w:p w14:paraId="53C13008" w14:textId="77777777" w:rsidR="008C0DB7" w:rsidRDefault="008C0DB7" w:rsidP="00870EB9"/>
    <w:p w14:paraId="355C95EC" w14:textId="77777777" w:rsidR="008C0DB7" w:rsidRPr="00D65489" w:rsidRDefault="008C0DB7" w:rsidP="008C0DB7">
      <w:pPr>
        <w:jc w:val="center"/>
        <w:rPr>
          <w:b/>
        </w:rPr>
      </w:pPr>
      <w:r w:rsidRPr="00D65489">
        <w:rPr>
          <w:b/>
        </w:rPr>
        <w:t xml:space="preserve">List of </w:t>
      </w:r>
      <w:r>
        <w:rPr>
          <w:b/>
        </w:rPr>
        <w:t>Figures</w:t>
      </w:r>
    </w:p>
    <w:p w14:paraId="0BC2D984" w14:textId="18E331B2" w:rsidR="002F6554" w:rsidRPr="002F6554" w:rsidRDefault="008D26A6" w:rsidP="002F6554">
      <w:r>
        <w:t>Figure 2-1</w:t>
      </w:r>
      <w:r w:rsidR="002F6554">
        <w:t>.</w:t>
      </w:r>
      <w:r w:rsidR="002F6554">
        <w:tab/>
      </w:r>
      <w:r w:rsidR="002F6554" w:rsidRPr="002F6554">
        <w:t>Character Class Diagram</w:t>
      </w:r>
      <w:r w:rsidR="002F6554">
        <w:t>……………………………</w:t>
      </w:r>
      <w:r w:rsidR="00CF7B30">
        <w:t>…………………….......................</w:t>
      </w:r>
    </w:p>
    <w:p w14:paraId="28162249" w14:textId="43D95A80" w:rsidR="002F6554" w:rsidRDefault="008D26A6" w:rsidP="002F6554">
      <w:pPr>
        <w:ind w:left="-567" w:firstLine="567"/>
      </w:pPr>
      <w:r>
        <w:t>Figure 2-2</w:t>
      </w:r>
      <w:r w:rsidR="002F6554">
        <w:t>.</w:t>
      </w:r>
      <w:r w:rsidR="002F6554">
        <w:tab/>
      </w:r>
      <w:r w:rsidR="002F6554" w:rsidRPr="002F6554">
        <w:t>Collectable Class Diagram</w:t>
      </w:r>
      <w:r w:rsidR="002F6554">
        <w:t>……………………</w:t>
      </w:r>
      <w:r w:rsidR="00CF7B30">
        <w:t>……………………………....................</w:t>
      </w:r>
    </w:p>
    <w:p w14:paraId="73DB21DD" w14:textId="1EB8CAF4" w:rsidR="002F6554" w:rsidRPr="002F6554" w:rsidRDefault="008D26A6" w:rsidP="002F6554">
      <w:pPr>
        <w:ind w:left="-567" w:firstLine="567"/>
      </w:pPr>
      <w:r>
        <w:t>Figure 2-3</w:t>
      </w:r>
      <w:r w:rsidR="002F6554" w:rsidRPr="002F6554">
        <w:t xml:space="preserve">. </w:t>
      </w:r>
      <w:r w:rsidR="00CF7B30">
        <w:t xml:space="preserve">  </w:t>
      </w:r>
      <w:r>
        <w:t xml:space="preserve">   </w:t>
      </w:r>
      <w:r w:rsidR="002F6554" w:rsidRPr="002F6554">
        <w:t>Weapon Class Diagram</w:t>
      </w:r>
      <w:r w:rsidR="00CF7B30">
        <w:t>……………</w:t>
      </w:r>
      <w:r w:rsidR="002F6554">
        <w:t>…………………………</w:t>
      </w:r>
      <w:r w:rsidR="00CF7B30">
        <w:t>………............................</w:t>
      </w:r>
    </w:p>
    <w:p w14:paraId="5C2ABEB7" w14:textId="7BB4ADFE" w:rsidR="002F6554" w:rsidRPr="002F6554" w:rsidRDefault="00A9567F" w:rsidP="002F6554">
      <w:pPr>
        <w:ind w:left="-567" w:firstLine="567"/>
      </w:pPr>
      <w:r>
        <w:t>Figure 3.1-1</w:t>
      </w:r>
      <w:r w:rsidR="002F6554" w:rsidRPr="002F6554">
        <w:t xml:space="preserve">. </w:t>
      </w:r>
      <w:r w:rsidR="00CF7B30">
        <w:t xml:space="preserve">  </w:t>
      </w:r>
      <w:r w:rsidRPr="00A9567F">
        <w:t>Basic Flowchart of the Game</w:t>
      </w:r>
      <w:r w:rsidR="00CF7B30">
        <w:t>……………………</w:t>
      </w:r>
      <w:r>
        <w:t>……</w:t>
      </w:r>
      <w:r w:rsidR="002F6554">
        <w:t>………</w:t>
      </w:r>
      <w:r w:rsidR="00CF7B30">
        <w:t>…….............................</w:t>
      </w:r>
    </w:p>
    <w:p w14:paraId="3C072776" w14:textId="2B90F10B" w:rsidR="008C0DB7" w:rsidRDefault="00412898" w:rsidP="008C0DB7">
      <w:r>
        <w:t>Figure 4.1-1.</w:t>
      </w:r>
      <w:r>
        <w:tab/>
      </w:r>
      <w:r w:rsidR="00CE5608">
        <w:t>Perk Tree Example</w:t>
      </w:r>
      <w:r>
        <w:t>……</w:t>
      </w:r>
      <w:r w:rsidR="002F6554">
        <w:t>……………….........</w:t>
      </w:r>
      <w:r w:rsidR="002F6554" w:rsidRPr="00D65489">
        <w:t>……………………………………......</w:t>
      </w:r>
      <w:r w:rsidR="00CF7B30">
        <w:t>....</w:t>
      </w:r>
    </w:p>
    <w:p w14:paraId="7232113F" w14:textId="77777777" w:rsidR="00D9583E" w:rsidRPr="00D9583E" w:rsidRDefault="00D9583E" w:rsidP="008C0DB7"/>
    <w:p w14:paraId="7981AB9C" w14:textId="77777777" w:rsidR="008C0DB7" w:rsidRDefault="008C0DB7" w:rsidP="008C0DB7">
      <w:pPr>
        <w:jc w:val="center"/>
        <w:rPr>
          <w:b/>
        </w:rPr>
      </w:pPr>
      <w:r w:rsidRPr="00D65489">
        <w:rPr>
          <w:b/>
        </w:rPr>
        <w:t xml:space="preserve">List of </w:t>
      </w:r>
      <w:r>
        <w:rPr>
          <w:b/>
        </w:rPr>
        <w:t>Tables</w:t>
      </w:r>
    </w:p>
    <w:p w14:paraId="7EA18664" w14:textId="46E1D749" w:rsidR="008C0DB7" w:rsidRPr="00D65489" w:rsidRDefault="008C0DB7" w:rsidP="008C0DB7">
      <w:r>
        <w:t>Table</w:t>
      </w:r>
      <w:r w:rsidR="008E2FF4">
        <w:t xml:space="preserve"> 2</w:t>
      </w:r>
      <w:r w:rsidRPr="00D65489">
        <w:t>.1-1</w:t>
      </w:r>
      <w:r>
        <w:t>.</w:t>
      </w:r>
      <w:r>
        <w:tab/>
      </w:r>
      <w:r w:rsidR="008E2FF4">
        <w:t>……………</w:t>
      </w:r>
      <w:r w:rsidR="00CF7B30">
        <w:t>….....…………………………………………………......</w:t>
      </w:r>
    </w:p>
    <w:p w14:paraId="15AD9AF3" w14:textId="610CD818" w:rsidR="008C0DB7" w:rsidRDefault="008E2FF4" w:rsidP="008C0DB7">
      <w:r>
        <w:t>Table 2.1-2.</w:t>
      </w:r>
      <w:r>
        <w:tab/>
        <w:t>…......</w:t>
      </w:r>
      <w:r w:rsidR="008C0DB7" w:rsidRPr="00D65489">
        <w:t>………………………………………….....</w:t>
      </w:r>
      <w:r w:rsidR="00CF7B30">
        <w:t>.</w:t>
      </w:r>
    </w:p>
    <w:p w14:paraId="401E100E" w14:textId="44CB02FC" w:rsidR="008C0DB7" w:rsidRDefault="008E2FF4" w:rsidP="008C0DB7">
      <w:pPr>
        <w:ind w:left="-567" w:firstLine="567"/>
      </w:pPr>
      <w:r>
        <w:t>Table 2.1-3</w:t>
      </w:r>
      <w:r w:rsidR="008C0DB7">
        <w:t>.</w:t>
      </w:r>
      <w:r w:rsidR="008C0DB7">
        <w:tab/>
      </w:r>
      <w:r w:rsidR="008C0DB7" w:rsidRPr="00D65489">
        <w:t>…………………………</w:t>
      </w:r>
      <w:r w:rsidR="008C0DB7">
        <w:t>.........</w:t>
      </w:r>
      <w:r>
        <w:t>.................</w:t>
      </w:r>
      <w:r w:rsidR="00CF7B30">
        <w:t>....................……………......</w:t>
      </w:r>
    </w:p>
    <w:p w14:paraId="5C5AB044" w14:textId="77777777" w:rsidR="00870EB9" w:rsidRDefault="00870EB9" w:rsidP="00870EB9"/>
    <w:p w14:paraId="1E290FF9" w14:textId="77777777" w:rsidR="00AB65CA" w:rsidRDefault="00AB65CA"/>
    <w:p w14:paraId="2856932F" w14:textId="77777777" w:rsidR="00870EB9" w:rsidRDefault="00870EB9"/>
    <w:p w14:paraId="1C592FBE" w14:textId="77777777" w:rsidR="00870EB9" w:rsidRDefault="00870EB9"/>
    <w:p w14:paraId="432762B6" w14:textId="77777777" w:rsidR="00870EB9" w:rsidRDefault="00870EB9"/>
    <w:p w14:paraId="5902BAEE" w14:textId="77777777" w:rsidR="00B65F6E" w:rsidRDefault="00B65F6E"/>
    <w:p w14:paraId="58CA1BFE" w14:textId="77777777" w:rsidR="00B65F6E" w:rsidRDefault="00B65F6E"/>
    <w:p w14:paraId="05F97BC7" w14:textId="77777777" w:rsidR="00BE5DDA" w:rsidRDefault="00BE5DDA">
      <w:pPr>
        <w:sectPr w:rsidR="00BE5DDA" w:rsidSect="00BE5DDA">
          <w:footerReference w:type="even" r:id="rId11"/>
          <w:footerReference w:type="default" r:id="rId12"/>
          <w:pgSz w:w="12240" w:h="15840"/>
          <w:pgMar w:top="1440" w:right="2175" w:bottom="1440" w:left="1418" w:header="720" w:footer="720" w:gutter="0"/>
          <w:pgNumType w:start="1"/>
          <w:cols w:space="720"/>
          <w:noEndnote/>
        </w:sectPr>
      </w:pPr>
    </w:p>
    <w:p w14:paraId="4F0E36CB" w14:textId="77777777" w:rsidR="0072380F" w:rsidRPr="0072380F" w:rsidRDefault="0072380F" w:rsidP="0072380F">
      <w:pPr>
        <w:rPr>
          <w:b/>
          <w:sz w:val="32"/>
        </w:rPr>
      </w:pPr>
      <w:r>
        <w:rPr>
          <w:b/>
          <w:sz w:val="32"/>
        </w:rPr>
        <w:t xml:space="preserve">1        </w:t>
      </w:r>
      <w:r w:rsidRPr="0072380F">
        <w:rPr>
          <w:b/>
          <w:sz w:val="32"/>
        </w:rPr>
        <w:t>Introduction</w:t>
      </w:r>
    </w:p>
    <w:p w14:paraId="6F58D7BE" w14:textId="43C19F47" w:rsidR="00870EB9" w:rsidRPr="005432C6" w:rsidRDefault="0072380F" w:rsidP="005432C6">
      <w:pPr>
        <w:pStyle w:val="ListParagraph"/>
        <w:numPr>
          <w:ilvl w:val="1"/>
          <w:numId w:val="8"/>
        </w:numPr>
        <w:rPr>
          <w:b/>
          <w:sz w:val="28"/>
        </w:rPr>
      </w:pPr>
      <w:r w:rsidRPr="005432C6">
        <w:rPr>
          <w:b/>
          <w:sz w:val="28"/>
        </w:rPr>
        <w:t xml:space="preserve">Purpose </w:t>
      </w:r>
    </w:p>
    <w:p w14:paraId="59803282" w14:textId="77777777" w:rsidR="003200E2" w:rsidRPr="005432C6" w:rsidRDefault="003200E2" w:rsidP="0072380F">
      <w:pPr>
        <w:rPr>
          <w:b/>
          <w:sz w:val="28"/>
        </w:rPr>
      </w:pPr>
    </w:p>
    <w:p w14:paraId="6DE2D0BC" w14:textId="0C5D854C" w:rsidR="008D26A6" w:rsidRPr="004E2CE1" w:rsidRDefault="00B45A97" w:rsidP="004E2CE1">
      <w:pPr>
        <w:pStyle w:val="ListParagraph"/>
        <w:numPr>
          <w:ilvl w:val="0"/>
          <w:numId w:val="8"/>
        </w:numPr>
        <w:rPr>
          <w:b/>
          <w:sz w:val="32"/>
        </w:rPr>
      </w:pPr>
      <w:r>
        <w:rPr>
          <w:b/>
          <w:sz w:val="32"/>
        </w:rPr>
        <w:t>Hardware Specifications</w:t>
      </w:r>
    </w:p>
    <w:p w14:paraId="26DEAE11" w14:textId="6EBD3582" w:rsidR="004E2CE1" w:rsidRPr="004E2CE1" w:rsidRDefault="004E2CE1" w:rsidP="004E2CE1">
      <w:pPr>
        <w:rPr>
          <w:b/>
          <w:sz w:val="28"/>
        </w:rPr>
      </w:pPr>
      <w:r w:rsidRPr="004E2CE1">
        <w:rPr>
          <w:b/>
          <w:sz w:val="28"/>
        </w:rPr>
        <w:t xml:space="preserve">2.1 </w:t>
      </w:r>
      <w:r w:rsidRPr="004E2CE1">
        <w:rPr>
          <w:b/>
          <w:sz w:val="28"/>
        </w:rPr>
        <w:tab/>
      </w:r>
      <w:r w:rsidR="00B45A97">
        <w:rPr>
          <w:b/>
          <w:sz w:val="28"/>
        </w:rPr>
        <w:t>System Requirements</w:t>
      </w:r>
    </w:p>
    <w:p w14:paraId="4AD16A88" w14:textId="77777777" w:rsidR="004E2CE1" w:rsidRPr="004E2CE1" w:rsidRDefault="004E2CE1" w:rsidP="004E2CE1">
      <w:pPr>
        <w:pStyle w:val="ListParagraph"/>
        <w:rPr>
          <w:b/>
          <w:sz w:val="32"/>
        </w:rPr>
      </w:pPr>
    </w:p>
    <w:p w14:paraId="745B1B5D" w14:textId="496331B3" w:rsidR="008D26A6" w:rsidRDefault="008D26A6" w:rsidP="00B45A97">
      <w:pPr>
        <w:rPr>
          <w:b/>
        </w:rPr>
      </w:pPr>
    </w:p>
    <w:p w14:paraId="399D8895" w14:textId="645EFEC3" w:rsidR="00803FB4" w:rsidRDefault="00803FB4" w:rsidP="00CF7B30"/>
    <w:p w14:paraId="4EEB76E5" w14:textId="06BCAB9A" w:rsidR="00A943A5" w:rsidRPr="00CF1C86" w:rsidRDefault="00A943A5" w:rsidP="00A943A5">
      <w:pPr>
        <w:rPr>
          <w:b/>
          <w:sz w:val="32"/>
        </w:rPr>
      </w:pPr>
      <w:r>
        <w:rPr>
          <w:b/>
          <w:sz w:val="32"/>
        </w:rPr>
        <w:t>3</w:t>
      </w:r>
      <w:r w:rsidRPr="00CF1C86">
        <w:rPr>
          <w:b/>
          <w:sz w:val="32"/>
        </w:rPr>
        <w:t xml:space="preserve"> </w:t>
      </w:r>
      <w:r w:rsidRPr="00CF1C86">
        <w:rPr>
          <w:b/>
          <w:sz w:val="32"/>
        </w:rPr>
        <w:tab/>
      </w:r>
      <w:r w:rsidR="00B45A97">
        <w:rPr>
          <w:b/>
          <w:sz w:val="32"/>
        </w:rPr>
        <w:t>Gameplay</w:t>
      </w:r>
    </w:p>
    <w:p w14:paraId="5CA7BA3D" w14:textId="26116C70" w:rsidR="004E2CE1" w:rsidRDefault="004E2CE1" w:rsidP="00A943A5">
      <w:pPr>
        <w:rPr>
          <w:b/>
          <w:sz w:val="28"/>
        </w:rPr>
      </w:pPr>
      <w:r>
        <w:rPr>
          <w:b/>
          <w:sz w:val="28"/>
        </w:rPr>
        <w:t>3.1</w:t>
      </w:r>
      <w:r w:rsidRPr="005432C6">
        <w:rPr>
          <w:b/>
          <w:sz w:val="28"/>
        </w:rPr>
        <w:tab/>
      </w:r>
      <w:r w:rsidR="00B45A97">
        <w:rPr>
          <w:b/>
          <w:sz w:val="28"/>
        </w:rPr>
        <w:t>Startup</w:t>
      </w:r>
    </w:p>
    <w:p w14:paraId="32449138" w14:textId="77777777" w:rsidR="00717EFB" w:rsidRPr="00717EFB" w:rsidRDefault="00717EFB" w:rsidP="00A943A5">
      <w:pPr>
        <w:rPr>
          <w:sz w:val="28"/>
        </w:rPr>
      </w:pPr>
    </w:p>
    <w:p w14:paraId="3A3D1086" w14:textId="2D35AB6B" w:rsidR="00A943A5" w:rsidRDefault="004E2CE1" w:rsidP="00A943A5">
      <w:pPr>
        <w:rPr>
          <w:b/>
          <w:sz w:val="28"/>
        </w:rPr>
      </w:pPr>
      <w:r>
        <w:rPr>
          <w:b/>
          <w:sz w:val="28"/>
        </w:rPr>
        <w:t>3.2</w:t>
      </w:r>
      <w:r w:rsidR="00A943A5" w:rsidRPr="005432C6">
        <w:rPr>
          <w:b/>
          <w:sz w:val="28"/>
        </w:rPr>
        <w:tab/>
      </w:r>
      <w:r w:rsidR="00B45A97">
        <w:rPr>
          <w:b/>
          <w:sz w:val="28"/>
        </w:rPr>
        <w:t>Button Mappings</w:t>
      </w:r>
    </w:p>
    <w:p w14:paraId="4A1D4360" w14:textId="7D768BB2" w:rsidR="00F02946" w:rsidRDefault="00F02946" w:rsidP="009167C8">
      <w:pPr>
        <w:jc w:val="center"/>
      </w:pPr>
    </w:p>
    <w:p w14:paraId="1728492D" w14:textId="5D83E86D" w:rsidR="008D26A6" w:rsidRDefault="00A9567F" w:rsidP="00CB553B">
      <w:pPr>
        <w:jc w:val="center"/>
        <w:rPr>
          <w:b/>
          <w:i/>
        </w:rPr>
      </w:pPr>
      <w:r>
        <w:rPr>
          <w:b/>
          <w:i/>
        </w:rPr>
        <w:t>Figure 3.1-1</w:t>
      </w:r>
      <w:r w:rsidRPr="0051668C">
        <w:rPr>
          <w:b/>
          <w:i/>
        </w:rPr>
        <w:t xml:space="preserve">. </w:t>
      </w:r>
      <w:r>
        <w:rPr>
          <w:b/>
          <w:i/>
        </w:rPr>
        <w:t>Basic Flowchart of the Game</w:t>
      </w:r>
    </w:p>
    <w:p w14:paraId="42C13C42" w14:textId="282DB7DC" w:rsidR="00B420C6" w:rsidRDefault="00B420C6" w:rsidP="00B420C6">
      <w:pPr>
        <w:rPr>
          <w:b/>
          <w:sz w:val="28"/>
        </w:rPr>
      </w:pPr>
      <w:r>
        <w:rPr>
          <w:b/>
          <w:sz w:val="28"/>
        </w:rPr>
        <w:t>3.3</w:t>
      </w:r>
      <w:r w:rsidRPr="005432C6">
        <w:rPr>
          <w:b/>
          <w:sz w:val="28"/>
        </w:rPr>
        <w:tab/>
      </w:r>
      <w:r>
        <w:rPr>
          <w:b/>
          <w:sz w:val="28"/>
        </w:rPr>
        <w:t>Menus</w:t>
      </w:r>
    </w:p>
    <w:p w14:paraId="52350385" w14:textId="77777777" w:rsidR="004E2CE1" w:rsidRDefault="004E2CE1" w:rsidP="00A9567F">
      <w:pPr>
        <w:ind w:left="-567"/>
        <w:jc w:val="center"/>
        <w:rPr>
          <w:b/>
          <w:i/>
        </w:rPr>
      </w:pPr>
    </w:p>
    <w:p w14:paraId="1D31781A" w14:textId="3BDE6124" w:rsidR="00D9583E" w:rsidRDefault="00B420C6" w:rsidP="00D9583E">
      <w:pPr>
        <w:rPr>
          <w:b/>
          <w:sz w:val="28"/>
        </w:rPr>
      </w:pPr>
      <w:r>
        <w:rPr>
          <w:b/>
          <w:sz w:val="28"/>
        </w:rPr>
        <w:t>3.4</w:t>
      </w:r>
      <w:r w:rsidR="00D9583E" w:rsidRPr="005432C6">
        <w:rPr>
          <w:b/>
          <w:sz w:val="28"/>
        </w:rPr>
        <w:tab/>
      </w:r>
      <w:r w:rsidR="00B45A97">
        <w:rPr>
          <w:b/>
          <w:sz w:val="28"/>
        </w:rPr>
        <w:t>Collectables</w:t>
      </w:r>
      <w:r w:rsidR="0076009C">
        <w:rPr>
          <w:b/>
          <w:sz w:val="28"/>
        </w:rPr>
        <w:t xml:space="preserve"> &amp; Other Pickups</w:t>
      </w:r>
    </w:p>
    <w:p w14:paraId="31E4AF69" w14:textId="7542377A" w:rsidR="00B420C6" w:rsidRPr="0076009C" w:rsidRDefault="00B420C6" w:rsidP="00D9583E">
      <w:r>
        <w:t>In every level, there are four unique styles of collectables</w:t>
      </w:r>
      <w:r w:rsidRPr="00B420C6">
        <w:t xml:space="preserve"> </w:t>
      </w:r>
      <w:r>
        <w:t xml:space="preserve">that the </w:t>
      </w:r>
      <w:proofErr w:type="gramStart"/>
      <w:r>
        <w:t>player can</w:t>
      </w:r>
      <w:proofErr w:type="gramEnd"/>
      <w:r>
        <w:t xml:space="preserve"> pickup; notes, audio logs, artifacts, and upgrades. The total number of a specific collectable in a level may be different than other le</w:t>
      </w:r>
      <w:r w:rsidR="0076009C">
        <w:t xml:space="preserve">vels. To pick up a collectable, approach it and when prompted, press </w:t>
      </w:r>
      <w:r w:rsidR="0076009C">
        <w:rPr>
          <w:i/>
        </w:rPr>
        <w:t>E</w:t>
      </w:r>
      <w:r w:rsidR="00BC22FE">
        <w:rPr>
          <w:i/>
        </w:rPr>
        <w:t xml:space="preserve">; </w:t>
      </w:r>
      <w:r w:rsidR="00BC22FE">
        <w:t>shown in Figure 3.4-1</w:t>
      </w:r>
      <w:r w:rsidR="0076009C">
        <w:t xml:space="preserve">. This will add the collectable to the player’s inventory. Upgrades do not have a specific menu, but instead will increase the number of perks that the player can unlock by 1 shown on the perk menu. </w:t>
      </w:r>
    </w:p>
    <w:p w14:paraId="23563914" w14:textId="77777777" w:rsidR="00B420C6" w:rsidRDefault="00B420C6" w:rsidP="00D9583E"/>
    <w:p w14:paraId="43264EFD" w14:textId="448AEDA9" w:rsidR="0076009C" w:rsidRPr="00BC22FE" w:rsidRDefault="00B420C6" w:rsidP="00D9583E">
      <w:r>
        <w:t>To view the collectables</w:t>
      </w:r>
      <w:r w:rsidR="0076009C">
        <w:t xml:space="preserve"> that the player has picked up, press </w:t>
      </w:r>
      <w:r w:rsidR="0076009C">
        <w:rPr>
          <w:i/>
        </w:rPr>
        <w:t>I</w:t>
      </w:r>
      <w:r w:rsidR="0076009C">
        <w:t xml:space="preserve"> to get to the in game menu and then click on “Notes”, “Audio Logs”, or “Artif</w:t>
      </w:r>
      <w:r w:rsidR="002D59BF">
        <w:t xml:space="preserve">acts”. From any of these menus select </w:t>
      </w:r>
      <w:r w:rsidR="0076009C">
        <w:t xml:space="preserve">a </w:t>
      </w:r>
      <w:r w:rsidR="002D59BF">
        <w:t xml:space="preserve">specific note to read its description or in the case of an audio log, also listen to it. </w:t>
      </w:r>
      <w:r w:rsidR="00BC22FE">
        <w:t xml:space="preserve">To leave the menu, press </w:t>
      </w:r>
      <w:r w:rsidR="00BC22FE">
        <w:rPr>
          <w:i/>
        </w:rPr>
        <w:t>I</w:t>
      </w:r>
      <w:r w:rsidR="00BC22FE">
        <w:t xml:space="preserve">. Before selecting a specific collectable and after is shown in Figure 3.4-2 and 3.4-3 respectively. </w:t>
      </w:r>
    </w:p>
    <w:p w14:paraId="3638E350" w14:textId="77777777" w:rsidR="0076009C" w:rsidRDefault="0076009C" w:rsidP="00D9583E"/>
    <w:p w14:paraId="609DB4CC" w14:textId="0E58F1EC" w:rsidR="0076009C" w:rsidRDefault="00CB553B" w:rsidP="0076009C">
      <w:pPr>
        <w:ind w:left="-567"/>
        <w:jc w:val="center"/>
        <w:rPr>
          <w:b/>
          <w:i/>
        </w:rPr>
      </w:pPr>
      <w:r>
        <w:rPr>
          <w:b/>
          <w:i/>
          <w:noProof/>
        </w:rPr>
        <w:drawing>
          <wp:inline distT="0" distB="0" distL="0" distR="0" wp14:anchorId="0FC01107" wp14:editId="0630F124">
            <wp:extent cx="6533615" cy="3568457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278" cy="356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74815" w14:textId="35AB13F6" w:rsidR="0076009C" w:rsidRDefault="0076009C" w:rsidP="00CB553B">
      <w:pPr>
        <w:jc w:val="center"/>
        <w:rPr>
          <w:b/>
          <w:i/>
        </w:rPr>
      </w:pPr>
      <w:r>
        <w:rPr>
          <w:b/>
          <w:i/>
        </w:rPr>
        <w:t>Figure 3.4-1</w:t>
      </w:r>
      <w:r w:rsidRPr="0051668C">
        <w:rPr>
          <w:b/>
          <w:i/>
        </w:rPr>
        <w:t xml:space="preserve">. </w:t>
      </w:r>
      <w:r>
        <w:rPr>
          <w:b/>
          <w:i/>
        </w:rPr>
        <w:t>Collectable Pickup Prompt</w:t>
      </w:r>
    </w:p>
    <w:p w14:paraId="5411AC22" w14:textId="77777777" w:rsidR="0076009C" w:rsidRDefault="0076009C" w:rsidP="0076009C">
      <w:pPr>
        <w:ind w:left="-567"/>
        <w:jc w:val="center"/>
        <w:rPr>
          <w:b/>
          <w:i/>
        </w:rPr>
      </w:pPr>
    </w:p>
    <w:p w14:paraId="50D48905" w14:textId="1EA0A367" w:rsidR="00CB553B" w:rsidRDefault="00CB553B" w:rsidP="0076009C">
      <w:pPr>
        <w:ind w:left="-567"/>
        <w:jc w:val="center"/>
        <w:rPr>
          <w:b/>
          <w:i/>
        </w:rPr>
      </w:pPr>
      <w:r>
        <w:rPr>
          <w:b/>
          <w:i/>
          <w:noProof/>
        </w:rPr>
        <w:drawing>
          <wp:inline distT="0" distB="0" distL="0" distR="0" wp14:anchorId="3589BA82" wp14:editId="22CF6136">
            <wp:extent cx="6533615" cy="3571091"/>
            <wp:effectExtent l="0" t="0" r="0" b="1079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5526" cy="357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D4877" w14:textId="2B6ED8E5" w:rsidR="0076009C" w:rsidRDefault="0076009C" w:rsidP="00CB553B">
      <w:pPr>
        <w:jc w:val="center"/>
        <w:rPr>
          <w:b/>
          <w:i/>
        </w:rPr>
      </w:pPr>
      <w:r>
        <w:rPr>
          <w:b/>
          <w:i/>
        </w:rPr>
        <w:t>Figure 3.4-2</w:t>
      </w:r>
      <w:r w:rsidRPr="0051668C">
        <w:rPr>
          <w:b/>
          <w:i/>
        </w:rPr>
        <w:t xml:space="preserve">. </w:t>
      </w:r>
      <w:r w:rsidR="00CB553B">
        <w:rPr>
          <w:b/>
          <w:i/>
        </w:rPr>
        <w:t>Artifact Menu Before Selecting Artifact 4</w:t>
      </w:r>
    </w:p>
    <w:p w14:paraId="0A77FCE8" w14:textId="00C77CB6" w:rsidR="0076009C" w:rsidRDefault="00CB553B" w:rsidP="0076009C">
      <w:pPr>
        <w:ind w:left="-567"/>
        <w:jc w:val="center"/>
        <w:rPr>
          <w:b/>
          <w:i/>
        </w:rPr>
      </w:pPr>
      <w:r>
        <w:rPr>
          <w:b/>
          <w:i/>
          <w:noProof/>
        </w:rPr>
        <w:drawing>
          <wp:inline distT="0" distB="0" distL="0" distR="0" wp14:anchorId="7677DDF9" wp14:editId="617CD97C">
            <wp:extent cx="6492272" cy="3543300"/>
            <wp:effectExtent l="0" t="0" r="1016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831" cy="35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30F5" w14:textId="11716E55" w:rsidR="0076009C" w:rsidRDefault="0076009C" w:rsidP="00CB553B">
      <w:pPr>
        <w:jc w:val="center"/>
        <w:rPr>
          <w:b/>
          <w:i/>
        </w:rPr>
      </w:pPr>
      <w:r>
        <w:rPr>
          <w:b/>
          <w:i/>
        </w:rPr>
        <w:t>Figure 3.4-3</w:t>
      </w:r>
      <w:r w:rsidRPr="0051668C">
        <w:rPr>
          <w:b/>
          <w:i/>
        </w:rPr>
        <w:t xml:space="preserve">. </w:t>
      </w:r>
      <w:r w:rsidR="00CB553B">
        <w:rPr>
          <w:b/>
          <w:i/>
        </w:rPr>
        <w:t>Artifact</w:t>
      </w:r>
      <w:r>
        <w:rPr>
          <w:b/>
          <w:i/>
        </w:rPr>
        <w:t xml:space="preserve"> Menu After </w:t>
      </w:r>
      <w:r w:rsidR="00CB553B">
        <w:rPr>
          <w:b/>
          <w:i/>
        </w:rPr>
        <w:t>Selecting Artifact 4</w:t>
      </w:r>
    </w:p>
    <w:p w14:paraId="3247995B" w14:textId="77777777" w:rsidR="00B420C6" w:rsidRDefault="00B420C6" w:rsidP="00D9583E">
      <w:pPr>
        <w:rPr>
          <w:b/>
          <w:sz w:val="28"/>
        </w:rPr>
      </w:pPr>
    </w:p>
    <w:p w14:paraId="2BD5E8FD" w14:textId="6DBCA70F" w:rsidR="00B420C6" w:rsidRDefault="00B420C6" w:rsidP="00B420C6">
      <w:pPr>
        <w:rPr>
          <w:b/>
          <w:sz w:val="28"/>
        </w:rPr>
      </w:pPr>
      <w:r>
        <w:rPr>
          <w:b/>
          <w:sz w:val="28"/>
        </w:rPr>
        <w:t>3.5</w:t>
      </w:r>
      <w:r w:rsidRPr="005432C6">
        <w:rPr>
          <w:b/>
          <w:sz w:val="28"/>
        </w:rPr>
        <w:tab/>
      </w:r>
      <w:r w:rsidR="0076009C">
        <w:rPr>
          <w:b/>
          <w:sz w:val="28"/>
        </w:rPr>
        <w:t>Perks</w:t>
      </w:r>
    </w:p>
    <w:p w14:paraId="4857EAEE" w14:textId="157BAC3A" w:rsidR="00B420C6" w:rsidRDefault="00B420C6" w:rsidP="00B420C6">
      <w:r>
        <w:t xml:space="preserve">Once </w:t>
      </w:r>
      <w:r w:rsidR="00BC22FE">
        <w:t xml:space="preserve">an upgrade has been </w:t>
      </w:r>
      <w:r>
        <w:t xml:space="preserve">collected, press </w:t>
      </w:r>
      <w:r>
        <w:rPr>
          <w:i/>
        </w:rPr>
        <w:t>I</w:t>
      </w:r>
      <w:r>
        <w:t xml:space="preserve"> to get to the in game menu and then click on </w:t>
      </w:r>
      <w:r w:rsidRPr="00B420C6">
        <w:t>“Perks”.</w:t>
      </w:r>
      <w:r>
        <w:t xml:space="preserve"> The perk menu is shown below in Figure 3.5-2. From this menu, the player can select any perk to read a short description about it. When the player is ready to choose a perk, they select it and then click the “Confirm” button. </w:t>
      </w:r>
    </w:p>
    <w:p w14:paraId="6FDC8F10" w14:textId="77777777" w:rsidR="00B420C6" w:rsidRDefault="00B420C6" w:rsidP="00B420C6"/>
    <w:p w14:paraId="7B695A83" w14:textId="2AE1C4CC" w:rsidR="00B420C6" w:rsidRDefault="00B420C6" w:rsidP="00B420C6">
      <w:r>
        <w:t xml:space="preserve">If the player does not have any upgrade points then the perk will not be applied. Also, the player must have all parent nodes of a branch unlocked to be able to choose a perk. If the prerequisite nodes are not already unlocked, the perk will not be unlocked. </w:t>
      </w:r>
    </w:p>
    <w:p w14:paraId="13C23D9E" w14:textId="2E5BB354" w:rsidR="00B420C6" w:rsidRDefault="00B420C6" w:rsidP="00B420C6">
      <w:pPr>
        <w:tabs>
          <w:tab w:val="left" w:pos="5775"/>
        </w:tabs>
      </w:pPr>
      <w:r>
        <w:tab/>
      </w:r>
    </w:p>
    <w:p w14:paraId="4B52A67F" w14:textId="5A15CE32" w:rsidR="00B420C6" w:rsidRDefault="00B97CED" w:rsidP="00B420C6">
      <w:pPr>
        <w:ind w:left="-567"/>
        <w:jc w:val="center"/>
        <w:rPr>
          <w:b/>
          <w:i/>
        </w:rPr>
      </w:pPr>
      <w:bookmarkStart w:id="0" w:name="_GoBack"/>
      <w:r>
        <w:rPr>
          <w:b/>
          <w:i/>
          <w:noProof/>
        </w:rPr>
        <w:drawing>
          <wp:inline distT="0" distB="0" distL="0" distR="0" wp14:anchorId="03B28A5D" wp14:editId="44AC7964">
            <wp:extent cx="6579335" cy="3585325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9677" cy="3585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CCA2470" w14:textId="4B4194CE" w:rsidR="00B420C6" w:rsidRDefault="00B420C6" w:rsidP="00CB553B">
      <w:pPr>
        <w:jc w:val="center"/>
        <w:rPr>
          <w:b/>
          <w:i/>
        </w:rPr>
      </w:pPr>
      <w:r>
        <w:rPr>
          <w:b/>
          <w:i/>
        </w:rPr>
        <w:t>Figure 3.5-2</w:t>
      </w:r>
      <w:r w:rsidRPr="0051668C">
        <w:rPr>
          <w:b/>
          <w:i/>
        </w:rPr>
        <w:t xml:space="preserve">. </w:t>
      </w:r>
      <w:r>
        <w:rPr>
          <w:b/>
          <w:i/>
        </w:rPr>
        <w:t>Perk Menu</w:t>
      </w:r>
    </w:p>
    <w:p w14:paraId="58AA6D57" w14:textId="77777777" w:rsidR="00D9583E" w:rsidRPr="00A9567F" w:rsidRDefault="00D9583E" w:rsidP="00A9567F">
      <w:pPr>
        <w:ind w:left="-567"/>
        <w:jc w:val="center"/>
        <w:rPr>
          <w:b/>
          <w:i/>
        </w:rPr>
      </w:pPr>
    </w:p>
    <w:p w14:paraId="62EF833F" w14:textId="47DA2C8A" w:rsidR="008D26A6" w:rsidRDefault="008D26A6" w:rsidP="0072380F">
      <w:pPr>
        <w:rPr>
          <w:b/>
        </w:rPr>
      </w:pPr>
    </w:p>
    <w:p w14:paraId="7951B914" w14:textId="4866E608" w:rsidR="00B45A97" w:rsidRDefault="00B420C6" w:rsidP="00B45A97">
      <w:pPr>
        <w:rPr>
          <w:b/>
          <w:sz w:val="28"/>
        </w:rPr>
      </w:pPr>
      <w:r>
        <w:rPr>
          <w:b/>
          <w:sz w:val="28"/>
        </w:rPr>
        <w:t>3.6</w:t>
      </w:r>
      <w:r w:rsidR="00B45A97" w:rsidRPr="005432C6">
        <w:rPr>
          <w:b/>
          <w:sz w:val="28"/>
        </w:rPr>
        <w:tab/>
      </w:r>
      <w:r w:rsidR="00B45A97">
        <w:rPr>
          <w:b/>
          <w:sz w:val="28"/>
        </w:rPr>
        <w:t>Attacking</w:t>
      </w:r>
    </w:p>
    <w:p w14:paraId="30604C09" w14:textId="77777777" w:rsidR="00B45A97" w:rsidRDefault="00B45A97" w:rsidP="0072380F">
      <w:pPr>
        <w:rPr>
          <w:b/>
        </w:rPr>
      </w:pPr>
    </w:p>
    <w:p w14:paraId="433A42C0" w14:textId="77777777" w:rsidR="00B420C6" w:rsidRPr="00B420C6" w:rsidRDefault="00B420C6" w:rsidP="0072380F"/>
    <w:sectPr w:rsidR="00B420C6" w:rsidRPr="00B420C6" w:rsidSect="002E0F59">
      <w:footerReference w:type="default" r:id="rId17"/>
      <w:pgSz w:w="12240" w:h="15840"/>
      <w:pgMar w:top="1440" w:right="1325" w:bottom="1440" w:left="1418" w:header="72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535F4CD" w14:textId="77777777" w:rsidR="00B97CED" w:rsidRDefault="00B97CED" w:rsidP="00BE5DDA">
      <w:r>
        <w:separator/>
      </w:r>
    </w:p>
  </w:endnote>
  <w:endnote w:type="continuationSeparator" w:id="0">
    <w:p w14:paraId="06A41492" w14:textId="77777777" w:rsidR="00B97CED" w:rsidRDefault="00B97CED" w:rsidP="00BE5D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EAD4CB6" w14:textId="77777777" w:rsidR="00B97CED" w:rsidRDefault="00B97CED" w:rsidP="00BE5DDA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964B85C" w14:textId="77777777" w:rsidR="00B97CED" w:rsidRDefault="00B97CED" w:rsidP="00BE5DDA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47267D" w14:textId="77777777" w:rsidR="00B97CED" w:rsidRDefault="00B97CED" w:rsidP="008672C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t xml:space="preserve"> </w:t>
    </w:r>
  </w:p>
  <w:p w14:paraId="709C45A6" w14:textId="77777777" w:rsidR="00B97CED" w:rsidRDefault="00B97CED" w:rsidP="00BE5DDA">
    <w:pPr>
      <w:pStyle w:val="Footer"/>
      <w:ind w:right="360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FF5763" w14:textId="77777777" w:rsidR="00B97CED" w:rsidRDefault="00B97CED" w:rsidP="008672C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91BAE">
      <w:rPr>
        <w:rStyle w:val="PageNumber"/>
        <w:noProof/>
      </w:rPr>
      <w:t>4</w:t>
    </w:r>
    <w:r>
      <w:rPr>
        <w:rStyle w:val="PageNumber"/>
      </w:rPr>
      <w:fldChar w:fldCharType="end"/>
    </w:r>
  </w:p>
  <w:p w14:paraId="6DC84BA0" w14:textId="77777777" w:rsidR="00B97CED" w:rsidRDefault="00B97CED" w:rsidP="00BE5DDA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F4EB8F9" w14:textId="77777777" w:rsidR="00B97CED" w:rsidRDefault="00B97CED" w:rsidP="00BE5DDA">
      <w:r>
        <w:separator/>
      </w:r>
    </w:p>
  </w:footnote>
  <w:footnote w:type="continuationSeparator" w:id="0">
    <w:p w14:paraId="066B0F5C" w14:textId="77777777" w:rsidR="00B97CED" w:rsidRDefault="00B97CED" w:rsidP="00BE5DD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2"/>
      <w:numFmt w:val="bullet"/>
      <w:lvlText w:val="."/>
      <w:lvlJc w:val="left"/>
      <w:pPr>
        <w:ind w:left="720" w:hanging="360"/>
      </w:pPr>
    </w:lvl>
    <w:lvl w:ilvl="1" w:tplc="00000066">
      <w:start w:val="1"/>
      <w:numFmt w:val="bullet"/>
      <w:lvlText w:val="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EE5326"/>
    <w:multiLevelType w:val="hybridMultilevel"/>
    <w:tmpl w:val="435E0154"/>
    <w:lvl w:ilvl="0" w:tplc="496414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6AF85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F36B8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CAB9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9843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F04AFB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F40EB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909E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CE5A4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01427740"/>
    <w:multiLevelType w:val="multilevel"/>
    <w:tmpl w:val="3DE6004C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5">
    <w:nsid w:val="0A395552"/>
    <w:multiLevelType w:val="multilevel"/>
    <w:tmpl w:val="D476317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6">
    <w:nsid w:val="1A5F6FDF"/>
    <w:multiLevelType w:val="hybridMultilevel"/>
    <w:tmpl w:val="F5DEEF0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EC33415"/>
    <w:multiLevelType w:val="hybridMultilevel"/>
    <w:tmpl w:val="818097D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1E5D52"/>
    <w:multiLevelType w:val="hybridMultilevel"/>
    <w:tmpl w:val="A0543F12"/>
    <w:lvl w:ilvl="0" w:tplc="AE6E32D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1727EFE"/>
    <w:multiLevelType w:val="hybridMultilevel"/>
    <w:tmpl w:val="7AEC0F7A"/>
    <w:lvl w:ilvl="0" w:tplc="FEF246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A6369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78AC7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2662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1249F5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2FCB4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F2A37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AB63A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F0EA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47AC5266"/>
    <w:multiLevelType w:val="hybridMultilevel"/>
    <w:tmpl w:val="C7C8D94A"/>
    <w:lvl w:ilvl="0" w:tplc="93D86B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7E4D22">
      <w:start w:val="1817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3D01BD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F8282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F865B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43493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51AA0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DD22C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38CF2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>
    <w:nsid w:val="58DB1401"/>
    <w:multiLevelType w:val="hybridMultilevel"/>
    <w:tmpl w:val="50ECFCCE"/>
    <w:lvl w:ilvl="0" w:tplc="25C4225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5EB33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12CE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3EB1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505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B6840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0A22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B24F3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6B414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>
    <w:nsid w:val="6CBD65A8"/>
    <w:multiLevelType w:val="multilevel"/>
    <w:tmpl w:val="4A5C41CC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nsid w:val="708163D5"/>
    <w:multiLevelType w:val="multilevel"/>
    <w:tmpl w:val="D4763174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280" w:hanging="2520"/>
      </w:pPr>
      <w:rPr>
        <w:rFonts w:hint="default"/>
      </w:rPr>
    </w:lvl>
  </w:abstractNum>
  <w:abstractNum w:abstractNumId="14">
    <w:nsid w:val="77012262"/>
    <w:multiLevelType w:val="hybridMultilevel"/>
    <w:tmpl w:val="922295D8"/>
    <w:lvl w:ilvl="0" w:tplc="28E8BD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E2A93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DF661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E217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064A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A220AF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6A66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40C7C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8479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13"/>
  </w:num>
  <w:num w:numId="6">
    <w:abstractNumId w:val="4"/>
  </w:num>
  <w:num w:numId="7">
    <w:abstractNumId w:val="8"/>
  </w:num>
  <w:num w:numId="8">
    <w:abstractNumId w:val="12"/>
  </w:num>
  <w:num w:numId="9">
    <w:abstractNumId w:val="14"/>
  </w:num>
  <w:num w:numId="10">
    <w:abstractNumId w:val="6"/>
  </w:num>
  <w:num w:numId="11">
    <w:abstractNumId w:val="11"/>
  </w:num>
  <w:num w:numId="12">
    <w:abstractNumId w:val="10"/>
  </w:num>
  <w:num w:numId="13">
    <w:abstractNumId w:val="9"/>
  </w:num>
  <w:num w:numId="14">
    <w:abstractNumId w:val="7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0EB9"/>
    <w:rsid w:val="000709E9"/>
    <w:rsid w:val="000E0608"/>
    <w:rsid w:val="000E346A"/>
    <w:rsid w:val="00154933"/>
    <w:rsid w:val="001E1DD6"/>
    <w:rsid w:val="00293570"/>
    <w:rsid w:val="002A00AC"/>
    <w:rsid w:val="002D59BF"/>
    <w:rsid w:val="002E0F59"/>
    <w:rsid w:val="002F6554"/>
    <w:rsid w:val="003200E2"/>
    <w:rsid w:val="00333349"/>
    <w:rsid w:val="00361F04"/>
    <w:rsid w:val="00412898"/>
    <w:rsid w:val="004344AD"/>
    <w:rsid w:val="0048152F"/>
    <w:rsid w:val="00497F75"/>
    <w:rsid w:val="004E2CE1"/>
    <w:rsid w:val="005432C6"/>
    <w:rsid w:val="005A29AD"/>
    <w:rsid w:val="005D077F"/>
    <w:rsid w:val="005D5A30"/>
    <w:rsid w:val="005E3178"/>
    <w:rsid w:val="0062480A"/>
    <w:rsid w:val="00683643"/>
    <w:rsid w:val="00717EFB"/>
    <w:rsid w:val="0072380F"/>
    <w:rsid w:val="0076009C"/>
    <w:rsid w:val="00803FB4"/>
    <w:rsid w:val="00865421"/>
    <w:rsid w:val="008672CF"/>
    <w:rsid w:val="00870EB9"/>
    <w:rsid w:val="008C0DB7"/>
    <w:rsid w:val="008D26A6"/>
    <w:rsid w:val="008E2FF4"/>
    <w:rsid w:val="008F7E23"/>
    <w:rsid w:val="009167C8"/>
    <w:rsid w:val="00A943A5"/>
    <w:rsid w:val="00A9567F"/>
    <w:rsid w:val="00AA6250"/>
    <w:rsid w:val="00AB65CA"/>
    <w:rsid w:val="00AE6D42"/>
    <w:rsid w:val="00B03F3C"/>
    <w:rsid w:val="00B14225"/>
    <w:rsid w:val="00B420C6"/>
    <w:rsid w:val="00B45A97"/>
    <w:rsid w:val="00B65F6E"/>
    <w:rsid w:val="00B91BAE"/>
    <w:rsid w:val="00B97CED"/>
    <w:rsid w:val="00BC22FE"/>
    <w:rsid w:val="00BE5DDA"/>
    <w:rsid w:val="00C50EF4"/>
    <w:rsid w:val="00CB553B"/>
    <w:rsid w:val="00CE5608"/>
    <w:rsid w:val="00CF1C86"/>
    <w:rsid w:val="00CF7B30"/>
    <w:rsid w:val="00D9583E"/>
    <w:rsid w:val="00DA2E1D"/>
    <w:rsid w:val="00DA4118"/>
    <w:rsid w:val="00DF0D5C"/>
    <w:rsid w:val="00DF1737"/>
    <w:rsid w:val="00E11D91"/>
    <w:rsid w:val="00EB06F5"/>
    <w:rsid w:val="00EF2577"/>
    <w:rsid w:val="00F02946"/>
    <w:rsid w:val="00F9502E"/>
    <w:rsid w:val="00FD5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EE1EDD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0EB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EB9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72380F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BE5DD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5DDA"/>
  </w:style>
  <w:style w:type="character" w:styleId="PageNumber">
    <w:name w:val="page number"/>
    <w:basedOn w:val="DefaultParagraphFont"/>
    <w:uiPriority w:val="99"/>
    <w:semiHidden/>
    <w:unhideWhenUsed/>
    <w:rsid w:val="00BE5DDA"/>
  </w:style>
  <w:style w:type="paragraph" w:styleId="Header">
    <w:name w:val="header"/>
    <w:basedOn w:val="Normal"/>
    <w:link w:val="HeaderChar"/>
    <w:uiPriority w:val="99"/>
    <w:unhideWhenUsed/>
    <w:rsid w:val="00BE5DD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5DDA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0EB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0EB9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72380F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BE5DDA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5DDA"/>
  </w:style>
  <w:style w:type="character" w:styleId="PageNumber">
    <w:name w:val="page number"/>
    <w:basedOn w:val="DefaultParagraphFont"/>
    <w:uiPriority w:val="99"/>
    <w:semiHidden/>
    <w:unhideWhenUsed/>
    <w:rsid w:val="00BE5DDA"/>
  </w:style>
  <w:style w:type="paragraph" w:styleId="Header">
    <w:name w:val="header"/>
    <w:basedOn w:val="Normal"/>
    <w:link w:val="HeaderChar"/>
    <w:uiPriority w:val="99"/>
    <w:unhideWhenUsed/>
    <w:rsid w:val="00BE5DDA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5D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157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228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3958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82237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495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546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27208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86472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4992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8679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95279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9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4237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41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3346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2428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370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6783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60132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2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9140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1384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5741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8027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9314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17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45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3891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486956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047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40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91488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0663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5800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6122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8359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5708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42563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8421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385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4546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424472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0813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88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775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882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98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325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21890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0484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footer" Target="footer3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24EBCB5-CCB5-E444-857B-B2C762520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462</Words>
  <Characters>3045</Characters>
  <Application>Microsoft Macintosh Word</Application>
  <DocSecurity>0</DocSecurity>
  <Lines>179</Lines>
  <Paragraphs>63</Paragraphs>
  <ScaleCrop>false</ScaleCrop>
  <Company/>
  <LinksUpToDate>false</LinksUpToDate>
  <CharactersWithSpaces>3444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  Geissler</dc:creator>
  <cp:keywords/>
  <dc:description/>
  <cp:lastModifiedBy>Evan  Geissler</cp:lastModifiedBy>
  <cp:revision>12</cp:revision>
  <cp:lastPrinted>2019-02-24T08:16:00Z</cp:lastPrinted>
  <dcterms:created xsi:type="dcterms:W3CDTF">2019-03-21T20:56:00Z</dcterms:created>
  <dcterms:modified xsi:type="dcterms:W3CDTF">2019-03-29T04:49:00Z</dcterms:modified>
</cp:coreProperties>
</file>