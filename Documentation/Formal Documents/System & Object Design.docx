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799A0" w14:textId="77777777" w:rsidR="00870EB9" w:rsidRPr="00870EB9" w:rsidRDefault="00870EB9" w:rsidP="00870EB9">
      <w:pPr>
        <w:jc w:val="center"/>
        <w:rPr>
          <w:sz w:val="36"/>
        </w:rPr>
      </w:pPr>
      <w:r w:rsidRPr="00870EB9">
        <w:rPr>
          <w:sz w:val="36"/>
        </w:rPr>
        <w:t>University of Regina</w:t>
      </w:r>
    </w:p>
    <w:p w14:paraId="531D42E6" w14:textId="77777777" w:rsidR="00870EB9" w:rsidRDefault="00870EB9" w:rsidP="00870EB9">
      <w:pPr>
        <w:jc w:val="center"/>
        <w:rPr>
          <w:sz w:val="32"/>
        </w:rPr>
      </w:pPr>
    </w:p>
    <w:p w14:paraId="249C5F1A" w14:textId="77777777" w:rsidR="0072380F" w:rsidRPr="00870EB9" w:rsidRDefault="0072380F" w:rsidP="00870EB9">
      <w:pPr>
        <w:jc w:val="center"/>
        <w:rPr>
          <w:sz w:val="32"/>
        </w:rPr>
      </w:pPr>
    </w:p>
    <w:p w14:paraId="1DF9315A" w14:textId="77777777" w:rsidR="00870EB9" w:rsidRDefault="00870EB9" w:rsidP="00870EB9">
      <w:pPr>
        <w:jc w:val="center"/>
        <w:rPr>
          <w:sz w:val="32"/>
        </w:rPr>
      </w:pPr>
      <w:r w:rsidRPr="00870EB9">
        <w:rPr>
          <w:sz w:val="32"/>
        </w:rPr>
        <w:t>ENSE 400</w:t>
      </w:r>
      <w:r>
        <w:rPr>
          <w:sz w:val="32"/>
        </w:rPr>
        <w:t>/477</w:t>
      </w:r>
      <w:r w:rsidRPr="00870EB9">
        <w:rPr>
          <w:sz w:val="32"/>
        </w:rPr>
        <w:t xml:space="preserve"> </w:t>
      </w:r>
    </w:p>
    <w:p w14:paraId="7BE7196A" w14:textId="77777777" w:rsidR="0072380F" w:rsidRPr="0072380F" w:rsidRDefault="0072380F" w:rsidP="00870EB9">
      <w:pPr>
        <w:jc w:val="center"/>
      </w:pPr>
    </w:p>
    <w:p w14:paraId="4CA0C146" w14:textId="77777777" w:rsidR="0072380F" w:rsidRDefault="0072380F" w:rsidP="00870EB9">
      <w:pPr>
        <w:jc w:val="center"/>
        <w:rPr>
          <w:sz w:val="28"/>
        </w:rPr>
      </w:pPr>
    </w:p>
    <w:p w14:paraId="5FF45200" w14:textId="77777777" w:rsidR="00DF1737" w:rsidRPr="0072380F" w:rsidRDefault="00DF1737" w:rsidP="00870EB9">
      <w:pPr>
        <w:jc w:val="center"/>
        <w:rPr>
          <w:sz w:val="20"/>
        </w:rPr>
      </w:pPr>
    </w:p>
    <w:p w14:paraId="4E2389D9" w14:textId="77777777" w:rsidR="00870EB9" w:rsidRDefault="00870EB9" w:rsidP="00870EB9">
      <w:pPr>
        <w:jc w:val="center"/>
      </w:pPr>
      <w:r w:rsidRPr="00870EB9">
        <w:rPr>
          <w:noProof/>
        </w:rPr>
        <w:drawing>
          <wp:inline distT="0" distB="0" distL="0" distR="0" wp14:anchorId="5FAE8913" wp14:editId="45CD7784">
            <wp:extent cx="4581525" cy="19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19685"/>
                    </a:xfrm>
                    <a:prstGeom prst="rect">
                      <a:avLst/>
                    </a:prstGeom>
                    <a:noFill/>
                    <a:ln>
                      <a:noFill/>
                    </a:ln>
                  </pic:spPr>
                </pic:pic>
              </a:graphicData>
            </a:graphic>
          </wp:inline>
        </w:drawing>
      </w:r>
    </w:p>
    <w:p w14:paraId="446C277E" w14:textId="77777777" w:rsidR="0072380F" w:rsidRPr="0072380F" w:rsidRDefault="0072380F" w:rsidP="00870EB9">
      <w:pPr>
        <w:jc w:val="center"/>
        <w:rPr>
          <w:b/>
          <w:sz w:val="10"/>
          <w:szCs w:val="10"/>
        </w:rPr>
      </w:pPr>
    </w:p>
    <w:p w14:paraId="0433E891" w14:textId="66B61DC2" w:rsidR="00870EB9" w:rsidRPr="00870EB9" w:rsidRDefault="00870EB9" w:rsidP="00870EB9">
      <w:pPr>
        <w:jc w:val="center"/>
        <w:rPr>
          <w:b/>
          <w:sz w:val="28"/>
        </w:rPr>
      </w:pPr>
      <w:r w:rsidRPr="00870EB9">
        <w:rPr>
          <w:b/>
          <w:sz w:val="28"/>
        </w:rPr>
        <w:t xml:space="preserve">Project Night Terror </w:t>
      </w:r>
      <w:r w:rsidR="00EF2577">
        <w:rPr>
          <w:b/>
          <w:sz w:val="28"/>
        </w:rPr>
        <w:t>System &amp; Object Design</w:t>
      </w:r>
    </w:p>
    <w:p w14:paraId="566DA358" w14:textId="77777777" w:rsidR="00870EB9" w:rsidRDefault="00870EB9" w:rsidP="00870EB9">
      <w:pPr>
        <w:jc w:val="center"/>
      </w:pPr>
      <w:r w:rsidRPr="00870EB9">
        <w:rPr>
          <w:noProof/>
        </w:rPr>
        <w:drawing>
          <wp:inline distT="0" distB="0" distL="0" distR="0" wp14:anchorId="766EE615" wp14:editId="177D9962">
            <wp:extent cx="4581525" cy="19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19685"/>
                    </a:xfrm>
                    <a:prstGeom prst="rect">
                      <a:avLst/>
                    </a:prstGeom>
                    <a:noFill/>
                    <a:ln>
                      <a:noFill/>
                    </a:ln>
                  </pic:spPr>
                </pic:pic>
              </a:graphicData>
            </a:graphic>
          </wp:inline>
        </w:drawing>
      </w:r>
    </w:p>
    <w:p w14:paraId="7AB78DF5" w14:textId="77777777" w:rsidR="00A43D74" w:rsidRDefault="00A43D74" w:rsidP="00A43D74">
      <w:pPr>
        <w:jc w:val="center"/>
      </w:pPr>
    </w:p>
    <w:p w14:paraId="3C8289F0" w14:textId="31829C6B" w:rsidR="0072380F" w:rsidRPr="00A43D74" w:rsidRDefault="00A43D74" w:rsidP="00A43D74">
      <w:pPr>
        <w:jc w:val="center"/>
      </w:pPr>
      <w:r>
        <w:t>Version 2</w:t>
      </w:r>
    </w:p>
    <w:p w14:paraId="76F29F77" w14:textId="77777777" w:rsidR="00870EB9" w:rsidRPr="00870EB9" w:rsidRDefault="00870EB9" w:rsidP="00870EB9">
      <w:pPr>
        <w:rPr>
          <w:i/>
        </w:rPr>
      </w:pPr>
      <w:r w:rsidRPr="00870EB9">
        <w:rPr>
          <w:i/>
        </w:rPr>
        <w:t xml:space="preserve">Author: </w:t>
      </w:r>
      <w:r>
        <w:rPr>
          <w:i/>
        </w:rPr>
        <w:tab/>
      </w:r>
      <w:r>
        <w:rPr>
          <w:i/>
        </w:rPr>
        <w:tab/>
      </w:r>
      <w:r>
        <w:rPr>
          <w:i/>
        </w:rPr>
        <w:tab/>
      </w:r>
      <w:r>
        <w:rPr>
          <w:i/>
        </w:rPr>
        <w:tab/>
      </w:r>
      <w:r>
        <w:rPr>
          <w:i/>
        </w:rPr>
        <w:tab/>
      </w:r>
      <w:r>
        <w:rPr>
          <w:i/>
        </w:rPr>
        <w:tab/>
      </w:r>
      <w:r>
        <w:rPr>
          <w:i/>
        </w:rPr>
        <w:tab/>
      </w:r>
      <w:r>
        <w:rPr>
          <w:i/>
        </w:rPr>
        <w:tab/>
        <w:t>Advisor:</w:t>
      </w:r>
    </w:p>
    <w:p w14:paraId="54DC8BEB" w14:textId="462B34AE" w:rsidR="00870EB9" w:rsidRPr="00870EB9" w:rsidRDefault="00870EB9" w:rsidP="00870EB9">
      <w:r>
        <w:t xml:space="preserve">Evan Geissler </w:t>
      </w:r>
      <w:r>
        <w:tab/>
      </w:r>
      <w:r>
        <w:tab/>
      </w:r>
      <w:r>
        <w:tab/>
      </w:r>
      <w:r>
        <w:tab/>
      </w:r>
      <w:r>
        <w:tab/>
      </w:r>
      <w:r>
        <w:tab/>
      </w:r>
      <w:r>
        <w:tab/>
      </w:r>
      <w:r>
        <w:tab/>
      </w:r>
      <w:r w:rsidRPr="00870EB9">
        <w:t xml:space="preserve">Dr. Christine Chan </w:t>
      </w:r>
    </w:p>
    <w:p w14:paraId="2BF0A198" w14:textId="0290D912" w:rsidR="00870EB9" w:rsidRDefault="002A00AC" w:rsidP="002A00AC">
      <w:r>
        <w:t>200331033</w:t>
      </w:r>
    </w:p>
    <w:p w14:paraId="49741B49" w14:textId="77777777" w:rsidR="00870EB9" w:rsidRDefault="00870EB9" w:rsidP="00870EB9">
      <w:pPr>
        <w:jc w:val="center"/>
      </w:pPr>
    </w:p>
    <w:p w14:paraId="06479BE9" w14:textId="77777777" w:rsidR="00870EB9" w:rsidRDefault="00870EB9" w:rsidP="00870EB9">
      <w:pPr>
        <w:jc w:val="center"/>
      </w:pPr>
    </w:p>
    <w:p w14:paraId="29F6339E" w14:textId="77777777" w:rsidR="000E346A" w:rsidRDefault="000E346A" w:rsidP="00870EB9">
      <w:pPr>
        <w:jc w:val="center"/>
      </w:pPr>
    </w:p>
    <w:p w14:paraId="652705FF" w14:textId="77777777" w:rsidR="000E346A" w:rsidRDefault="000E346A" w:rsidP="00870EB9">
      <w:pPr>
        <w:jc w:val="center"/>
      </w:pPr>
    </w:p>
    <w:p w14:paraId="251DE590" w14:textId="77777777" w:rsidR="000E346A" w:rsidRDefault="000E346A" w:rsidP="00870EB9">
      <w:pPr>
        <w:jc w:val="center"/>
      </w:pPr>
    </w:p>
    <w:p w14:paraId="06FC7FE9" w14:textId="77777777" w:rsidR="000E346A" w:rsidRDefault="000E346A" w:rsidP="00870EB9">
      <w:pPr>
        <w:jc w:val="center"/>
      </w:pPr>
    </w:p>
    <w:p w14:paraId="1FC3C2C5" w14:textId="77777777" w:rsidR="000E346A" w:rsidRDefault="000E346A" w:rsidP="00870EB9">
      <w:pPr>
        <w:jc w:val="center"/>
      </w:pPr>
    </w:p>
    <w:p w14:paraId="3413D117" w14:textId="77777777" w:rsidR="000E346A" w:rsidRDefault="000E346A" w:rsidP="00870EB9">
      <w:pPr>
        <w:jc w:val="center"/>
      </w:pPr>
    </w:p>
    <w:p w14:paraId="77492ACE" w14:textId="77777777" w:rsidR="000E346A" w:rsidRDefault="000E346A" w:rsidP="00870EB9">
      <w:pPr>
        <w:jc w:val="center"/>
      </w:pPr>
    </w:p>
    <w:p w14:paraId="4CFC1DAB" w14:textId="77777777" w:rsidR="000E346A" w:rsidRDefault="000E346A" w:rsidP="00870EB9">
      <w:pPr>
        <w:jc w:val="center"/>
      </w:pPr>
    </w:p>
    <w:p w14:paraId="7F0AF445" w14:textId="77777777" w:rsidR="000E346A" w:rsidRDefault="000E346A" w:rsidP="00870EB9">
      <w:pPr>
        <w:jc w:val="center"/>
      </w:pPr>
    </w:p>
    <w:p w14:paraId="624A0263" w14:textId="77777777" w:rsidR="000E346A" w:rsidRDefault="000E346A" w:rsidP="00870EB9">
      <w:pPr>
        <w:jc w:val="center"/>
      </w:pPr>
    </w:p>
    <w:p w14:paraId="0434EBB3" w14:textId="77777777" w:rsidR="0072380F" w:rsidRDefault="0072380F" w:rsidP="00870EB9">
      <w:pPr>
        <w:jc w:val="center"/>
      </w:pPr>
    </w:p>
    <w:p w14:paraId="786721BC" w14:textId="0190C585" w:rsidR="0072380F" w:rsidRDefault="00CF7B30" w:rsidP="000E346A">
      <w:pPr>
        <w:jc w:val="center"/>
      </w:pPr>
      <w:r>
        <w:rPr>
          <w:noProof/>
        </w:rPr>
        <w:drawing>
          <wp:inline distT="0" distB="0" distL="0" distR="0" wp14:anchorId="1F2DC80B" wp14:editId="79AAA2FD">
            <wp:extent cx="4015450" cy="159775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screen">
                      <a:extLst>
                        <a:ext uri="{28A0092B-C50C-407E-A947-70E740481C1C}">
                          <a14:useLocalDpi xmlns:a14="http://schemas.microsoft.com/office/drawing/2010/main" val="0"/>
                        </a:ext>
                      </a:extLst>
                    </a:blip>
                    <a:srcRect/>
                    <a:stretch>
                      <a:fillRect/>
                    </a:stretch>
                  </pic:blipFill>
                  <pic:spPr bwMode="auto">
                    <a:xfrm>
                      <a:off x="0" y="0"/>
                      <a:ext cx="4017280" cy="1598487"/>
                    </a:xfrm>
                    <a:prstGeom prst="rect">
                      <a:avLst/>
                    </a:prstGeom>
                    <a:noFill/>
                    <a:ln>
                      <a:noFill/>
                    </a:ln>
                  </pic:spPr>
                </pic:pic>
              </a:graphicData>
            </a:graphic>
          </wp:inline>
        </w:drawing>
      </w:r>
    </w:p>
    <w:p w14:paraId="2B1CEA53" w14:textId="77777777" w:rsidR="00CF7B30" w:rsidRDefault="00CF7B30" w:rsidP="00870EB9">
      <w:pPr>
        <w:jc w:val="center"/>
      </w:pPr>
      <w:r>
        <w:t>Last Modified</w:t>
      </w:r>
    </w:p>
    <w:p w14:paraId="27861B44" w14:textId="1B69608A" w:rsidR="00870EB9" w:rsidRPr="00CF7B30" w:rsidRDefault="00A96854" w:rsidP="00870EB9">
      <w:pPr>
        <w:jc w:val="center"/>
        <w:rPr>
          <w:sz w:val="28"/>
        </w:rPr>
      </w:pPr>
      <w:r>
        <w:rPr>
          <w:sz w:val="28"/>
        </w:rPr>
        <w:t>March 26</w:t>
      </w:r>
      <w:r w:rsidR="00293570">
        <w:rPr>
          <w:sz w:val="28"/>
        </w:rPr>
        <w:t>,</w:t>
      </w:r>
      <w:r w:rsidR="00870EB9" w:rsidRPr="00CF7B30">
        <w:rPr>
          <w:sz w:val="28"/>
        </w:rPr>
        <w:t xml:space="preserve"> 2019</w:t>
      </w:r>
    </w:p>
    <w:p w14:paraId="5ED0BDD1" w14:textId="77777777" w:rsidR="00870EB9" w:rsidRDefault="00870EB9" w:rsidP="00870EB9"/>
    <w:p w14:paraId="4E7C5D1F" w14:textId="77777777" w:rsidR="00DA2E1D" w:rsidRDefault="00DA2E1D" w:rsidP="00870EB9"/>
    <w:p w14:paraId="223BC17E" w14:textId="77777777" w:rsidR="000E346A" w:rsidRDefault="000E346A" w:rsidP="00870EB9"/>
    <w:p w14:paraId="697AC2BB" w14:textId="77777777" w:rsidR="000E346A" w:rsidRDefault="000E346A" w:rsidP="00870EB9"/>
    <w:p w14:paraId="0BF3BAA5" w14:textId="200B0C9B" w:rsidR="00DA2E1D" w:rsidRPr="00F73AB9" w:rsidRDefault="00DA2E1D" w:rsidP="00DA2E1D">
      <w:pPr>
        <w:jc w:val="center"/>
        <w:rPr>
          <w:b/>
          <w:sz w:val="32"/>
        </w:rPr>
      </w:pPr>
      <w:r>
        <w:rPr>
          <w:b/>
          <w:sz w:val="32"/>
        </w:rPr>
        <w:lastRenderedPageBreak/>
        <w:t>Revision History</w:t>
      </w:r>
    </w:p>
    <w:p w14:paraId="13DEA6DC" w14:textId="1A795E2C" w:rsidR="00CF7B30" w:rsidRPr="00CF7B30" w:rsidRDefault="00CF7B30" w:rsidP="00CF7B30">
      <w:pPr>
        <w:rPr>
          <w:b/>
          <w:u w:val="single"/>
        </w:rPr>
      </w:pPr>
      <w:r w:rsidRPr="00CF7B30">
        <w:rPr>
          <w:b/>
          <w:u w:val="single"/>
        </w:rPr>
        <w:t>Revision Version</w:t>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t>Date</w:t>
      </w:r>
      <w:r w:rsidRPr="00CF7B30">
        <w:rPr>
          <w:b/>
          <w:u w:val="single"/>
        </w:rPr>
        <w:t xml:space="preserve"> </w:t>
      </w:r>
    </w:p>
    <w:p w14:paraId="140D5BBC" w14:textId="2E7C131C" w:rsidR="00DA2E1D" w:rsidRDefault="00CF7B30" w:rsidP="00CF7B30">
      <w:r>
        <w:t xml:space="preserve">Version 1 </w:t>
      </w:r>
      <w:r>
        <w:tab/>
      </w:r>
      <w:r>
        <w:tab/>
      </w:r>
      <w:r>
        <w:tab/>
      </w:r>
      <w:r>
        <w:tab/>
      </w:r>
      <w:r>
        <w:tab/>
      </w:r>
      <w:r>
        <w:tab/>
      </w:r>
      <w:r>
        <w:tab/>
      </w:r>
      <w:r>
        <w:tab/>
        <w:t xml:space="preserve">  February 24, 2019</w:t>
      </w:r>
    </w:p>
    <w:p w14:paraId="6C2561E5" w14:textId="7CA2CB92" w:rsidR="00A96854" w:rsidRDefault="00A96854" w:rsidP="00A96854">
      <w:r>
        <w:t xml:space="preserve">Version 2 </w:t>
      </w:r>
      <w:r>
        <w:tab/>
      </w:r>
      <w:r>
        <w:tab/>
      </w:r>
      <w:r>
        <w:tab/>
      </w:r>
      <w:r>
        <w:tab/>
      </w:r>
      <w:r>
        <w:tab/>
      </w:r>
      <w:r>
        <w:tab/>
      </w:r>
      <w:r>
        <w:tab/>
      </w:r>
      <w:r>
        <w:tab/>
        <w:t xml:space="preserve">        March 26, 2019</w:t>
      </w:r>
    </w:p>
    <w:p w14:paraId="62EF4690" w14:textId="77777777" w:rsidR="00DA2E1D" w:rsidRDefault="00DA2E1D" w:rsidP="00DA2E1D">
      <w:pPr>
        <w:jc w:val="center"/>
      </w:pPr>
    </w:p>
    <w:p w14:paraId="68F5F81B" w14:textId="77777777" w:rsidR="00CF7B30" w:rsidRDefault="00CF7B30" w:rsidP="00DA2E1D">
      <w:pPr>
        <w:jc w:val="center"/>
      </w:pPr>
    </w:p>
    <w:p w14:paraId="3F3C02F8" w14:textId="77777777" w:rsidR="00CF7B30" w:rsidRDefault="00CF7B30" w:rsidP="00DA2E1D">
      <w:pPr>
        <w:jc w:val="center"/>
      </w:pPr>
    </w:p>
    <w:p w14:paraId="7C4AB1CB" w14:textId="77777777" w:rsidR="00CF7B30" w:rsidRDefault="00CF7B30" w:rsidP="00DA2E1D">
      <w:pPr>
        <w:jc w:val="center"/>
      </w:pPr>
    </w:p>
    <w:p w14:paraId="5893A072" w14:textId="77777777" w:rsidR="00CF7B30" w:rsidRDefault="00CF7B30" w:rsidP="00DA2E1D">
      <w:pPr>
        <w:jc w:val="center"/>
      </w:pPr>
    </w:p>
    <w:p w14:paraId="327F1E3D" w14:textId="77777777" w:rsidR="00CF7B30" w:rsidRDefault="00CF7B30" w:rsidP="00DA2E1D">
      <w:pPr>
        <w:jc w:val="center"/>
      </w:pPr>
    </w:p>
    <w:p w14:paraId="51B7E86B" w14:textId="77777777" w:rsidR="00CF7B30" w:rsidRDefault="00CF7B30" w:rsidP="00DA2E1D">
      <w:pPr>
        <w:jc w:val="center"/>
      </w:pPr>
    </w:p>
    <w:p w14:paraId="175C3E0B" w14:textId="77777777" w:rsidR="00CF7B30" w:rsidRDefault="00CF7B30" w:rsidP="00DA2E1D">
      <w:pPr>
        <w:jc w:val="center"/>
      </w:pPr>
    </w:p>
    <w:p w14:paraId="48C4F86C" w14:textId="77777777" w:rsidR="00CF7B30" w:rsidRDefault="00CF7B30" w:rsidP="00DA2E1D">
      <w:pPr>
        <w:jc w:val="center"/>
      </w:pPr>
    </w:p>
    <w:p w14:paraId="477B2B90" w14:textId="77777777" w:rsidR="00CF7B30" w:rsidRDefault="00CF7B30" w:rsidP="00DA2E1D">
      <w:pPr>
        <w:jc w:val="center"/>
      </w:pPr>
    </w:p>
    <w:p w14:paraId="5B431578" w14:textId="77777777" w:rsidR="00CF7B30" w:rsidRDefault="00CF7B30" w:rsidP="00DA2E1D">
      <w:pPr>
        <w:jc w:val="center"/>
      </w:pPr>
    </w:p>
    <w:p w14:paraId="379B747C" w14:textId="77777777" w:rsidR="00CF7B30" w:rsidRDefault="00CF7B30" w:rsidP="00DA2E1D">
      <w:pPr>
        <w:jc w:val="center"/>
      </w:pPr>
    </w:p>
    <w:p w14:paraId="61D0955B" w14:textId="77777777" w:rsidR="00CF7B30" w:rsidRDefault="00CF7B30" w:rsidP="00DA2E1D">
      <w:pPr>
        <w:jc w:val="center"/>
      </w:pPr>
    </w:p>
    <w:p w14:paraId="19FEBBDF" w14:textId="77777777" w:rsidR="00CF7B30" w:rsidRDefault="00CF7B30" w:rsidP="00DA2E1D">
      <w:pPr>
        <w:jc w:val="center"/>
      </w:pPr>
    </w:p>
    <w:p w14:paraId="5C7A1E7F" w14:textId="77777777" w:rsidR="00CF7B30" w:rsidRDefault="00CF7B30" w:rsidP="00DA2E1D">
      <w:pPr>
        <w:jc w:val="center"/>
      </w:pPr>
    </w:p>
    <w:p w14:paraId="53F0C8B9" w14:textId="77777777" w:rsidR="00CF7B30" w:rsidRDefault="00CF7B30" w:rsidP="00DA2E1D">
      <w:pPr>
        <w:jc w:val="center"/>
      </w:pPr>
    </w:p>
    <w:p w14:paraId="57515233" w14:textId="77777777" w:rsidR="00CF7B30" w:rsidRDefault="00CF7B30" w:rsidP="00DA2E1D">
      <w:pPr>
        <w:jc w:val="center"/>
      </w:pPr>
    </w:p>
    <w:p w14:paraId="65CB4511" w14:textId="77777777" w:rsidR="00CF7B30" w:rsidRDefault="00CF7B30" w:rsidP="00DA2E1D">
      <w:pPr>
        <w:jc w:val="center"/>
      </w:pPr>
    </w:p>
    <w:p w14:paraId="42259583" w14:textId="77777777" w:rsidR="00CF7B30" w:rsidRDefault="00CF7B30" w:rsidP="00DA2E1D">
      <w:pPr>
        <w:jc w:val="center"/>
      </w:pPr>
    </w:p>
    <w:p w14:paraId="36E5917D" w14:textId="77777777" w:rsidR="00CF7B30" w:rsidRDefault="00CF7B30" w:rsidP="00DA2E1D">
      <w:pPr>
        <w:jc w:val="center"/>
      </w:pPr>
    </w:p>
    <w:p w14:paraId="200B4C84" w14:textId="77777777" w:rsidR="00CF7B30" w:rsidRDefault="00CF7B30" w:rsidP="00DA2E1D">
      <w:pPr>
        <w:jc w:val="center"/>
      </w:pPr>
    </w:p>
    <w:p w14:paraId="6C833134" w14:textId="77777777" w:rsidR="00CF7B30" w:rsidRDefault="00CF7B30" w:rsidP="00DA2E1D">
      <w:pPr>
        <w:jc w:val="center"/>
      </w:pPr>
    </w:p>
    <w:p w14:paraId="00037C26" w14:textId="77777777" w:rsidR="00CF7B30" w:rsidRDefault="00CF7B30" w:rsidP="00DA2E1D">
      <w:pPr>
        <w:jc w:val="center"/>
      </w:pPr>
    </w:p>
    <w:p w14:paraId="20BE72C8" w14:textId="77777777" w:rsidR="00CF7B30" w:rsidRDefault="00CF7B30" w:rsidP="00DA2E1D">
      <w:pPr>
        <w:jc w:val="center"/>
      </w:pPr>
    </w:p>
    <w:p w14:paraId="4546263E" w14:textId="77777777" w:rsidR="00CF7B30" w:rsidRDefault="00CF7B30" w:rsidP="00DA2E1D">
      <w:pPr>
        <w:jc w:val="center"/>
      </w:pPr>
    </w:p>
    <w:p w14:paraId="2F35FA0B" w14:textId="77777777" w:rsidR="00CF7B30" w:rsidRDefault="00CF7B30" w:rsidP="00DA2E1D">
      <w:pPr>
        <w:jc w:val="center"/>
      </w:pPr>
    </w:p>
    <w:p w14:paraId="44C64E2A" w14:textId="77777777" w:rsidR="00CF7B30" w:rsidRDefault="00CF7B30" w:rsidP="00DA2E1D">
      <w:pPr>
        <w:jc w:val="center"/>
      </w:pPr>
    </w:p>
    <w:p w14:paraId="06B176C1" w14:textId="77777777" w:rsidR="00CF7B30" w:rsidRDefault="00CF7B30" w:rsidP="00DA2E1D">
      <w:pPr>
        <w:jc w:val="center"/>
      </w:pPr>
    </w:p>
    <w:p w14:paraId="61258741" w14:textId="77777777" w:rsidR="00CF7B30" w:rsidRDefault="00CF7B30" w:rsidP="00DA2E1D">
      <w:pPr>
        <w:jc w:val="center"/>
      </w:pPr>
    </w:p>
    <w:p w14:paraId="77C2AAD7" w14:textId="77777777" w:rsidR="00CF7B30" w:rsidRDefault="00CF7B30" w:rsidP="00DA2E1D">
      <w:pPr>
        <w:jc w:val="center"/>
      </w:pPr>
    </w:p>
    <w:p w14:paraId="0220FF55" w14:textId="77777777" w:rsidR="00CF7B30" w:rsidRDefault="00CF7B30" w:rsidP="00DA2E1D">
      <w:pPr>
        <w:jc w:val="center"/>
      </w:pPr>
    </w:p>
    <w:p w14:paraId="46F011DB" w14:textId="77777777" w:rsidR="00CF7B30" w:rsidRDefault="00CF7B30" w:rsidP="00DA2E1D">
      <w:pPr>
        <w:jc w:val="center"/>
      </w:pPr>
    </w:p>
    <w:p w14:paraId="02E9DE53" w14:textId="77777777" w:rsidR="00CF7B30" w:rsidRDefault="00CF7B30" w:rsidP="00DA2E1D">
      <w:pPr>
        <w:jc w:val="center"/>
      </w:pPr>
    </w:p>
    <w:p w14:paraId="6102BF83" w14:textId="77777777" w:rsidR="00CF7B30" w:rsidRDefault="00CF7B30" w:rsidP="00DA2E1D">
      <w:pPr>
        <w:jc w:val="center"/>
      </w:pPr>
    </w:p>
    <w:p w14:paraId="4179E89F" w14:textId="77777777" w:rsidR="00CF7B30" w:rsidRDefault="00CF7B30" w:rsidP="00DA2E1D">
      <w:pPr>
        <w:jc w:val="center"/>
      </w:pPr>
    </w:p>
    <w:p w14:paraId="7CDDF90B" w14:textId="77777777" w:rsidR="00CF7B30" w:rsidRDefault="00CF7B30" w:rsidP="00DA2E1D">
      <w:pPr>
        <w:jc w:val="center"/>
      </w:pPr>
    </w:p>
    <w:p w14:paraId="6AA820AA" w14:textId="77777777" w:rsidR="00CF7B30" w:rsidRDefault="00CF7B30" w:rsidP="00DA2E1D">
      <w:pPr>
        <w:jc w:val="center"/>
      </w:pPr>
    </w:p>
    <w:p w14:paraId="4EFA1BC2" w14:textId="77777777" w:rsidR="00CF7B30" w:rsidRDefault="00CF7B30" w:rsidP="00DA2E1D">
      <w:pPr>
        <w:jc w:val="center"/>
      </w:pPr>
    </w:p>
    <w:p w14:paraId="6C07C0EF" w14:textId="77777777" w:rsidR="00CF7B30" w:rsidRDefault="00CF7B30" w:rsidP="00DA2E1D">
      <w:pPr>
        <w:jc w:val="center"/>
      </w:pPr>
    </w:p>
    <w:p w14:paraId="00817A67" w14:textId="77777777" w:rsidR="00CF7B30" w:rsidRDefault="00CF7B30" w:rsidP="00DA2E1D">
      <w:pPr>
        <w:jc w:val="center"/>
      </w:pPr>
    </w:p>
    <w:p w14:paraId="23CC8B43" w14:textId="77777777" w:rsidR="00CF7B30" w:rsidRDefault="00CF7B30" w:rsidP="00EA4958"/>
    <w:p w14:paraId="35AD1000" w14:textId="77777777" w:rsidR="00870EB9" w:rsidRPr="00F73AB9" w:rsidRDefault="00870EB9" w:rsidP="00870EB9">
      <w:pPr>
        <w:jc w:val="center"/>
        <w:rPr>
          <w:b/>
          <w:sz w:val="32"/>
        </w:rPr>
      </w:pPr>
      <w:r w:rsidRPr="00F73AB9">
        <w:rPr>
          <w:b/>
          <w:sz w:val="32"/>
        </w:rPr>
        <w:t>Table of Contents</w:t>
      </w:r>
    </w:p>
    <w:p w14:paraId="4B4B9E60" w14:textId="31435E40" w:rsidR="00870EB9" w:rsidRDefault="008E2FF4" w:rsidP="00870EB9">
      <w:pPr>
        <w:rPr>
          <w:b/>
        </w:rPr>
      </w:pPr>
      <w:r>
        <w:rPr>
          <w:b/>
        </w:rPr>
        <w:t>1</w:t>
      </w:r>
      <w:r w:rsidR="00870EB9">
        <w:rPr>
          <w:b/>
        </w:rPr>
        <w:tab/>
      </w:r>
      <w:r w:rsidR="00870EB9" w:rsidRPr="00F73AB9">
        <w:rPr>
          <w:b/>
        </w:rPr>
        <w:t>Introduction</w:t>
      </w:r>
      <w:r w:rsidR="00870EB9">
        <w:rPr>
          <w:b/>
        </w:rPr>
        <w:t>……</w:t>
      </w:r>
      <w:r w:rsidR="00870EB9" w:rsidRPr="00F73AB9">
        <w:rPr>
          <w:b/>
        </w:rPr>
        <w:t>……………………………………………………………………………</w:t>
      </w:r>
      <w:r w:rsidR="00870EB9">
        <w:rPr>
          <w:b/>
        </w:rPr>
        <w:t>.</w:t>
      </w:r>
      <w:r w:rsidR="00CF7B30">
        <w:rPr>
          <w:b/>
        </w:rPr>
        <w:t>…......</w:t>
      </w:r>
      <w:r w:rsidR="00125E43">
        <w:rPr>
          <w:b/>
        </w:rPr>
        <w:t>1</w:t>
      </w:r>
    </w:p>
    <w:p w14:paraId="58F35982" w14:textId="745C8BD2" w:rsidR="00154933" w:rsidRDefault="008E2FF4" w:rsidP="008D26A6">
      <w:r>
        <w:tab/>
        <w:t>1.1</w:t>
      </w:r>
      <w:r>
        <w:tab/>
        <w:t>Purpose.............................</w:t>
      </w:r>
      <w:r w:rsidR="00870EB9" w:rsidRPr="00D65489">
        <w:t>………………………………..……………….</w:t>
      </w:r>
      <w:r w:rsidR="00870EB9">
        <w:t>.......</w:t>
      </w:r>
      <w:r w:rsidR="00870EB9" w:rsidRPr="00D65489">
        <w:t>..……….</w:t>
      </w:r>
      <w:r w:rsidR="00125E43">
        <w:t>....</w:t>
      </w:r>
      <w:r w:rsidR="00870EB9" w:rsidRPr="00D65489">
        <w:t>.</w:t>
      </w:r>
      <w:r w:rsidR="00CF7B30">
        <w:t>..</w:t>
      </w:r>
      <w:r w:rsidR="00125E43">
        <w:t>1</w:t>
      </w:r>
    </w:p>
    <w:p w14:paraId="46191717" w14:textId="1D6CF1F3" w:rsidR="00472A15" w:rsidRPr="00D65489" w:rsidRDefault="00472A15" w:rsidP="008D26A6">
      <w:r>
        <w:tab/>
        <w:t>1.2</w:t>
      </w:r>
      <w:r>
        <w:tab/>
        <w:t>System &amp; Component Overview</w:t>
      </w:r>
      <w:r w:rsidRPr="00D65489">
        <w:t>……………………..……………….</w:t>
      </w:r>
      <w:r>
        <w:t>.......</w:t>
      </w:r>
      <w:r w:rsidR="00125E43">
        <w:t>..……</w:t>
      </w:r>
      <w:r w:rsidRPr="00D65489">
        <w:t>..</w:t>
      </w:r>
      <w:r>
        <w:t>..</w:t>
      </w:r>
      <w:r w:rsidR="00125E43">
        <w:t>...1</w:t>
      </w:r>
    </w:p>
    <w:p w14:paraId="718BEFA1" w14:textId="1FC528C4" w:rsidR="00870EB9" w:rsidRDefault="008672CF" w:rsidP="00870EB9">
      <w:pPr>
        <w:rPr>
          <w:b/>
        </w:rPr>
      </w:pPr>
      <w:r>
        <w:rPr>
          <w:b/>
        </w:rPr>
        <w:t>2</w:t>
      </w:r>
      <w:r w:rsidR="00870EB9" w:rsidRPr="00F73AB9">
        <w:rPr>
          <w:b/>
        </w:rPr>
        <w:t xml:space="preserve"> </w:t>
      </w:r>
      <w:r w:rsidR="00870EB9">
        <w:rPr>
          <w:b/>
        </w:rPr>
        <w:tab/>
      </w:r>
      <w:r w:rsidR="008D26A6">
        <w:rPr>
          <w:b/>
        </w:rPr>
        <w:t>Class Diagrams</w:t>
      </w:r>
      <w:r w:rsidR="00870EB9">
        <w:rPr>
          <w:b/>
        </w:rPr>
        <w:t>..........</w:t>
      </w:r>
      <w:r w:rsidR="00870EB9" w:rsidRPr="00F73AB9">
        <w:rPr>
          <w:b/>
        </w:rPr>
        <w:t>………….………………</w:t>
      </w:r>
      <w:r w:rsidR="00870EB9">
        <w:rPr>
          <w:b/>
        </w:rPr>
        <w:t>...</w:t>
      </w:r>
      <w:r w:rsidR="00870EB9" w:rsidRPr="00F73AB9">
        <w:rPr>
          <w:b/>
        </w:rPr>
        <w:t>……………</w:t>
      </w:r>
      <w:r w:rsidR="00CF7B30">
        <w:rPr>
          <w:b/>
        </w:rPr>
        <w:t>.....……………………………</w:t>
      </w:r>
      <w:r w:rsidR="00125E43">
        <w:rPr>
          <w:b/>
        </w:rPr>
        <w:t>....1</w:t>
      </w:r>
    </w:p>
    <w:p w14:paraId="6073F616" w14:textId="69B9BBF2" w:rsidR="006E4317" w:rsidRPr="006E4317" w:rsidRDefault="006E4317" w:rsidP="00870EB9">
      <w:r>
        <w:tab/>
        <w:t>2.1</w:t>
      </w:r>
      <w:r>
        <w:tab/>
        <w:t>Purpose.............................</w:t>
      </w:r>
      <w:r w:rsidRPr="00D65489">
        <w:t>………………………………..……………….</w:t>
      </w:r>
      <w:r>
        <w:t>.......</w:t>
      </w:r>
      <w:r w:rsidRPr="00D65489">
        <w:t>..………..</w:t>
      </w:r>
      <w:r>
        <w:t>..</w:t>
      </w:r>
      <w:r w:rsidR="00125E43">
        <w:t>....1</w:t>
      </w:r>
    </w:p>
    <w:p w14:paraId="03DC7EFE" w14:textId="78B2E6FA" w:rsidR="00A9567F" w:rsidRDefault="006E4317" w:rsidP="00A9567F">
      <w:pPr>
        <w:ind w:firstLine="720"/>
      </w:pPr>
      <w:r>
        <w:t>2.2</w:t>
      </w:r>
      <w:r w:rsidR="00A9567F">
        <w:tab/>
        <w:t>Characters…………………………………………………...................</w:t>
      </w:r>
      <w:r w:rsidR="00241A0E">
        <w:t>....................</w:t>
      </w:r>
      <w:r w:rsidR="00A9567F">
        <w:t>..</w:t>
      </w:r>
      <w:r w:rsidR="00241A0E">
        <w:t>........</w:t>
      </w:r>
      <w:r w:rsidR="00A9567F">
        <w:t>..</w:t>
      </w:r>
      <w:r w:rsidR="00241A0E">
        <w:t>2</w:t>
      </w:r>
    </w:p>
    <w:p w14:paraId="3D00876D" w14:textId="02540986" w:rsidR="00A9567F" w:rsidRDefault="006E4317" w:rsidP="00A9567F">
      <w:pPr>
        <w:ind w:firstLine="720"/>
      </w:pPr>
      <w:r>
        <w:t>2.3</w:t>
      </w:r>
      <w:r w:rsidR="00A9567F">
        <w:tab/>
      </w:r>
      <w:r w:rsidR="003875AD">
        <w:t>Pickups</w:t>
      </w:r>
      <w:r w:rsidR="00A9567F">
        <w:t>…………………………………………………....................</w:t>
      </w:r>
      <w:r w:rsidR="00241A0E">
        <w:t>..................................</w:t>
      </w:r>
      <w:r w:rsidR="00A9567F">
        <w:t>...</w:t>
      </w:r>
      <w:r w:rsidR="00241A0E">
        <w:t>3</w:t>
      </w:r>
    </w:p>
    <w:p w14:paraId="51D23AEA" w14:textId="6CFE012A" w:rsidR="00A9567F" w:rsidRDefault="006E4317" w:rsidP="00A9567F">
      <w:pPr>
        <w:ind w:firstLine="720"/>
      </w:pPr>
      <w:r>
        <w:t>2.4</w:t>
      </w:r>
      <w:r w:rsidR="00A9567F">
        <w:tab/>
        <w:t>Weapons………………………………………………….......................</w:t>
      </w:r>
      <w:r w:rsidR="00241A0E">
        <w:t>...............................4</w:t>
      </w:r>
    </w:p>
    <w:p w14:paraId="6C70AD6B" w14:textId="677F9DE5" w:rsidR="00DF0D5C" w:rsidRPr="00F73AB9" w:rsidRDefault="00DF0D5C" w:rsidP="00A9567F">
      <w:pPr>
        <w:rPr>
          <w:b/>
        </w:rPr>
      </w:pPr>
      <w:r>
        <w:rPr>
          <w:b/>
        </w:rPr>
        <w:t>3</w:t>
      </w:r>
      <w:r w:rsidRPr="00F73AB9">
        <w:rPr>
          <w:b/>
        </w:rPr>
        <w:t xml:space="preserve"> </w:t>
      </w:r>
      <w:r>
        <w:rPr>
          <w:b/>
        </w:rPr>
        <w:tab/>
      </w:r>
      <w:r w:rsidR="008D26A6">
        <w:rPr>
          <w:b/>
        </w:rPr>
        <w:t>Flow Chart Structures...</w:t>
      </w:r>
      <w:r>
        <w:rPr>
          <w:b/>
        </w:rPr>
        <w:t>...………</w:t>
      </w:r>
      <w:r w:rsidRPr="00F73AB9">
        <w:rPr>
          <w:b/>
        </w:rPr>
        <w:t>.………………</w:t>
      </w:r>
      <w:r>
        <w:rPr>
          <w:b/>
        </w:rPr>
        <w:t>...</w:t>
      </w:r>
      <w:r w:rsidRPr="00F73AB9">
        <w:rPr>
          <w:b/>
        </w:rPr>
        <w:t>……………</w:t>
      </w:r>
      <w:r w:rsidR="00241A0E">
        <w:rPr>
          <w:b/>
        </w:rPr>
        <w:t>.....……………………</w:t>
      </w:r>
      <w:r w:rsidR="00CF7B30">
        <w:rPr>
          <w:b/>
        </w:rPr>
        <w:t>……</w:t>
      </w:r>
      <w:r w:rsidR="00241A0E">
        <w:rPr>
          <w:b/>
        </w:rPr>
        <w:t>.4</w:t>
      </w:r>
    </w:p>
    <w:p w14:paraId="21F90451" w14:textId="1D25F51C" w:rsidR="004E2CE1" w:rsidRPr="00241A0E" w:rsidRDefault="004E2CE1" w:rsidP="004E2CE1">
      <w:pPr>
        <w:ind w:firstLine="720"/>
      </w:pPr>
      <w:r w:rsidRPr="00241A0E">
        <w:t>3.1</w:t>
      </w:r>
      <w:r w:rsidRPr="00241A0E">
        <w:tab/>
        <w:t>Purpose.………………...…………….....………………........……</w:t>
      </w:r>
      <w:r w:rsidR="00241A0E" w:rsidRPr="00241A0E">
        <w:t>.......................</w:t>
      </w:r>
      <w:r w:rsidR="00241A0E">
        <w:t>.........</w:t>
      </w:r>
      <w:r w:rsidR="00241A0E" w:rsidRPr="00241A0E">
        <w:t>.......4</w:t>
      </w:r>
    </w:p>
    <w:p w14:paraId="39B9CCF2" w14:textId="5438EFA3" w:rsidR="00DF0D5C" w:rsidRPr="00241A0E" w:rsidRDefault="00A9567F" w:rsidP="00DF0D5C">
      <w:pPr>
        <w:ind w:firstLine="720"/>
      </w:pPr>
      <w:r w:rsidRPr="00241A0E">
        <w:t>3</w:t>
      </w:r>
      <w:r w:rsidR="004E2CE1" w:rsidRPr="00241A0E">
        <w:t>.2</w:t>
      </w:r>
      <w:r w:rsidR="00DF0D5C" w:rsidRPr="00241A0E">
        <w:tab/>
      </w:r>
      <w:r w:rsidRPr="00241A0E">
        <w:t>General Game Flow</w:t>
      </w:r>
      <w:r w:rsidR="00DF0D5C" w:rsidRPr="00241A0E">
        <w:t>.………………...…………….....………………........……</w:t>
      </w:r>
      <w:r w:rsidR="00241A0E">
        <w:t>................</w:t>
      </w:r>
      <w:r w:rsidR="00241A0E" w:rsidRPr="00241A0E">
        <w:t>4</w:t>
      </w:r>
    </w:p>
    <w:p w14:paraId="69C8C1A0" w14:textId="274E3076" w:rsidR="0048085C" w:rsidRPr="00241A0E" w:rsidRDefault="0048085C" w:rsidP="0048085C">
      <w:pPr>
        <w:ind w:firstLine="720"/>
      </w:pPr>
      <w:r w:rsidRPr="00241A0E">
        <w:t>3.3</w:t>
      </w:r>
      <w:r w:rsidRPr="00241A0E">
        <w:tab/>
      </w:r>
      <w:r w:rsidR="008F128D" w:rsidRPr="00241A0E">
        <w:t>Demon</w:t>
      </w:r>
      <w:r w:rsidRPr="00241A0E">
        <w:t xml:space="preserve"> Behaviour State Flow</w:t>
      </w:r>
      <w:r w:rsidR="008F128D" w:rsidRPr="00241A0E">
        <w:t>.…………</w:t>
      </w:r>
      <w:r w:rsidRPr="00241A0E">
        <w:t>.…………….....………………........……</w:t>
      </w:r>
      <w:r w:rsidR="00241A0E">
        <w:t>.....</w:t>
      </w:r>
      <w:r w:rsidR="00241A0E" w:rsidRPr="00241A0E">
        <w:t>5</w:t>
      </w:r>
    </w:p>
    <w:p w14:paraId="6A1841CA" w14:textId="7DA5D616" w:rsidR="008F128D" w:rsidRPr="00241A0E" w:rsidRDefault="008F128D" w:rsidP="008F128D">
      <w:pPr>
        <w:ind w:firstLine="720"/>
      </w:pPr>
      <w:r w:rsidRPr="00241A0E">
        <w:t>3.4</w:t>
      </w:r>
      <w:r w:rsidRPr="00241A0E">
        <w:tab/>
        <w:t>Ghost Behaviour State Flow.………………...…….....………………........…</w:t>
      </w:r>
      <w:r w:rsidR="00241A0E">
        <w:t>..........</w:t>
      </w:r>
      <w:r w:rsidRPr="00241A0E">
        <w:t>…</w:t>
      </w:r>
      <w:r w:rsidR="00241A0E" w:rsidRPr="00241A0E">
        <w:t>6</w:t>
      </w:r>
    </w:p>
    <w:p w14:paraId="10997276" w14:textId="5E13052C" w:rsidR="0048085C" w:rsidRPr="00241A0E" w:rsidRDefault="008F128D" w:rsidP="0048085C">
      <w:pPr>
        <w:ind w:firstLine="720"/>
      </w:pPr>
      <w:r w:rsidRPr="00241A0E">
        <w:t>3.5</w:t>
      </w:r>
      <w:r w:rsidR="00D9583E" w:rsidRPr="00241A0E">
        <w:tab/>
        <w:t>Saving &amp; Loading.………………...…………….....………………........……</w:t>
      </w:r>
      <w:r w:rsidR="00241A0E">
        <w:t>.....................</w:t>
      </w:r>
      <w:r w:rsidR="00241A0E" w:rsidRPr="00241A0E">
        <w:t>7</w:t>
      </w:r>
    </w:p>
    <w:p w14:paraId="399510E5" w14:textId="1ABA5A81" w:rsidR="00154933" w:rsidRDefault="00154933" w:rsidP="00154933">
      <w:pPr>
        <w:rPr>
          <w:b/>
        </w:rPr>
      </w:pPr>
      <w:r>
        <w:rPr>
          <w:b/>
        </w:rPr>
        <w:t>4</w:t>
      </w:r>
      <w:r>
        <w:rPr>
          <w:b/>
        </w:rPr>
        <w:tab/>
      </w:r>
      <w:r w:rsidR="008D26A6">
        <w:rPr>
          <w:b/>
        </w:rPr>
        <w:t>Perk Trees</w:t>
      </w:r>
      <w:r>
        <w:rPr>
          <w:b/>
        </w:rPr>
        <w:t>..........………</w:t>
      </w:r>
      <w:r w:rsidR="0048152F">
        <w:rPr>
          <w:b/>
        </w:rPr>
        <w:t>.…………</w:t>
      </w:r>
      <w:r>
        <w:rPr>
          <w:b/>
        </w:rPr>
        <w:t>...</w:t>
      </w:r>
      <w:r w:rsidRPr="00F73AB9">
        <w:rPr>
          <w:b/>
        </w:rPr>
        <w:t>……………</w:t>
      </w:r>
      <w:r w:rsidR="00CF7B30">
        <w:rPr>
          <w:b/>
        </w:rPr>
        <w:t>.....……………………………</w:t>
      </w:r>
      <w:r w:rsidR="00241A0E">
        <w:rPr>
          <w:b/>
        </w:rPr>
        <w:t>......................8</w:t>
      </w:r>
    </w:p>
    <w:p w14:paraId="30385D23" w14:textId="7A2EC174" w:rsidR="004E2CE1" w:rsidRPr="004E2CE1" w:rsidRDefault="004E2CE1" w:rsidP="00154933">
      <w:r>
        <w:rPr>
          <w:b/>
        </w:rPr>
        <w:tab/>
      </w:r>
      <w:r>
        <w:t>4.1</w:t>
      </w:r>
      <w:r>
        <w:tab/>
        <w:t>Purpose………………………………………………….......................</w:t>
      </w:r>
      <w:r w:rsidR="00241A0E">
        <w:t>.................................8</w:t>
      </w:r>
    </w:p>
    <w:p w14:paraId="0DDC4C7F" w14:textId="6EC080FD" w:rsidR="00A9567F" w:rsidRDefault="00A9567F" w:rsidP="00154933">
      <w:r>
        <w:rPr>
          <w:b/>
        </w:rPr>
        <w:tab/>
      </w:r>
      <w:r w:rsidR="004E2CE1">
        <w:t>4.2</w:t>
      </w:r>
      <w:r>
        <w:tab/>
        <w:t>Health………………………………………………….......................</w:t>
      </w:r>
      <w:r w:rsidR="00241A0E">
        <w:t>.....................................9</w:t>
      </w:r>
    </w:p>
    <w:p w14:paraId="195D93F4" w14:textId="6A2161DE" w:rsidR="00A9567F" w:rsidRDefault="004E2CE1" w:rsidP="00154933">
      <w:r>
        <w:tab/>
        <w:t>4.3</w:t>
      </w:r>
      <w:r w:rsidR="00A9567F">
        <w:tab/>
        <w:t>Flashlight………………………………………………….............</w:t>
      </w:r>
      <w:r w:rsidR="00241A0E">
        <w:t>...........................</w:t>
      </w:r>
      <w:r w:rsidR="00A9567F">
        <w:t>..........</w:t>
      </w:r>
      <w:r w:rsidR="00241A0E">
        <w:t>10</w:t>
      </w:r>
    </w:p>
    <w:p w14:paraId="7CC02505" w14:textId="1DB47A83" w:rsidR="00A9567F" w:rsidRDefault="00A9567F" w:rsidP="00154933">
      <w:r>
        <w:tab/>
        <w:t>4.</w:t>
      </w:r>
      <w:r w:rsidR="004E2CE1">
        <w:t>4</w:t>
      </w:r>
      <w:r>
        <w:tab/>
        <w:t>Pistol………………………………………………….......................</w:t>
      </w:r>
      <w:r w:rsidR="00241A0E">
        <w:t>....................................11</w:t>
      </w:r>
    </w:p>
    <w:p w14:paraId="60B2160B" w14:textId="2FCCA68B" w:rsidR="00A9567F" w:rsidRDefault="004E2CE1" w:rsidP="00154933">
      <w:r>
        <w:tab/>
        <w:t>4.5</w:t>
      </w:r>
      <w:r w:rsidR="00A9567F">
        <w:tab/>
        <w:t>Rifle…………………………………………………...................</w:t>
      </w:r>
      <w:r w:rsidR="00241A0E">
        <w:t>......................................</w:t>
      </w:r>
      <w:r w:rsidR="00A9567F">
        <w:t>....</w:t>
      </w:r>
      <w:r w:rsidR="00241A0E">
        <w:t>12</w:t>
      </w:r>
    </w:p>
    <w:p w14:paraId="1B8FEB2E" w14:textId="591DE9C0" w:rsidR="0048152F" w:rsidRDefault="0048152F" w:rsidP="0048152F">
      <w:pPr>
        <w:rPr>
          <w:b/>
        </w:rPr>
      </w:pPr>
      <w:r>
        <w:rPr>
          <w:b/>
        </w:rPr>
        <w:t>5</w:t>
      </w:r>
      <w:r>
        <w:rPr>
          <w:b/>
        </w:rPr>
        <w:tab/>
      </w:r>
      <w:r w:rsidR="00A9567F">
        <w:rPr>
          <w:b/>
        </w:rPr>
        <w:t>Blend Spaces</w:t>
      </w:r>
      <w:r>
        <w:rPr>
          <w:b/>
        </w:rPr>
        <w:t>..........……….…………...</w:t>
      </w:r>
      <w:r w:rsidRPr="00F73AB9">
        <w:rPr>
          <w:b/>
        </w:rPr>
        <w:t>……………</w:t>
      </w:r>
      <w:r w:rsidR="00CF7B30">
        <w:rPr>
          <w:b/>
        </w:rPr>
        <w:t>.....……………</w:t>
      </w:r>
      <w:r w:rsidR="00241A0E">
        <w:rPr>
          <w:b/>
        </w:rPr>
        <w:t>...............</w:t>
      </w:r>
      <w:r w:rsidR="00CF7B30">
        <w:rPr>
          <w:b/>
        </w:rPr>
        <w:t>………………</w:t>
      </w:r>
      <w:r w:rsidR="00241A0E">
        <w:rPr>
          <w:b/>
        </w:rPr>
        <w:t>12</w:t>
      </w:r>
    </w:p>
    <w:p w14:paraId="18E75340" w14:textId="6B9D60FC" w:rsidR="00A9567F" w:rsidRPr="00A9567F" w:rsidRDefault="00A9567F" w:rsidP="00A9567F">
      <w:pPr>
        <w:ind w:firstLine="720"/>
      </w:pPr>
      <w:r w:rsidRPr="00A9567F">
        <w:t>5.1</w:t>
      </w:r>
      <w:r w:rsidRPr="00A9567F">
        <w:tab/>
        <w:t>Purpose</w:t>
      </w:r>
      <w:r>
        <w:t>…………………………………………………..............</w:t>
      </w:r>
      <w:r w:rsidR="00241A0E">
        <w:t>...............................</w:t>
      </w:r>
      <w:r>
        <w:t>.........</w:t>
      </w:r>
      <w:r w:rsidR="00241A0E">
        <w:t>12</w:t>
      </w:r>
    </w:p>
    <w:p w14:paraId="12CC632F" w14:textId="51DAA711" w:rsidR="00A9567F" w:rsidRPr="00A9567F" w:rsidRDefault="00A9567F" w:rsidP="00A9567F">
      <w:pPr>
        <w:ind w:firstLine="720"/>
      </w:pPr>
      <w:r w:rsidRPr="00A9567F">
        <w:t>5.2</w:t>
      </w:r>
      <w:r w:rsidRPr="00A9567F">
        <w:tab/>
        <w:t>General Blend Space</w:t>
      </w:r>
      <w:r>
        <w:t>………………………………………………….................</w:t>
      </w:r>
      <w:r w:rsidR="00241A0E">
        <w:t>.....</w:t>
      </w:r>
      <w:r>
        <w:t>......</w:t>
      </w:r>
      <w:r w:rsidR="00241A0E">
        <w:t>13</w:t>
      </w:r>
    </w:p>
    <w:p w14:paraId="7597066C" w14:textId="0F9E9584" w:rsidR="00A9567F" w:rsidRPr="00F73AB9" w:rsidRDefault="00A9567F" w:rsidP="00A9567F">
      <w:pPr>
        <w:rPr>
          <w:b/>
        </w:rPr>
      </w:pPr>
      <w:r>
        <w:rPr>
          <w:b/>
        </w:rPr>
        <w:t>6</w:t>
      </w:r>
      <w:r>
        <w:rPr>
          <w:b/>
        </w:rPr>
        <w:tab/>
        <w:t>State Machines..........……….…………...</w:t>
      </w:r>
      <w:r w:rsidRPr="00F73AB9">
        <w:rPr>
          <w:b/>
        </w:rPr>
        <w:t>……………</w:t>
      </w:r>
      <w:r>
        <w:rPr>
          <w:b/>
        </w:rPr>
        <w:t>.....……………………</w:t>
      </w:r>
      <w:r w:rsidR="00241A0E">
        <w:rPr>
          <w:b/>
        </w:rPr>
        <w:t>............</w:t>
      </w:r>
      <w:r>
        <w:rPr>
          <w:b/>
        </w:rPr>
        <w:t>………</w:t>
      </w:r>
      <w:r w:rsidR="00241A0E">
        <w:rPr>
          <w:b/>
        </w:rPr>
        <w:t>14</w:t>
      </w:r>
    </w:p>
    <w:p w14:paraId="393AEC3D" w14:textId="24A6B68B" w:rsidR="004E2CE1" w:rsidRDefault="004E2CE1" w:rsidP="004E2CE1">
      <w:pPr>
        <w:ind w:firstLine="720"/>
      </w:pPr>
      <w:r w:rsidRPr="00A9567F">
        <w:t>6.1</w:t>
      </w:r>
      <w:r w:rsidRPr="00A9567F">
        <w:tab/>
      </w:r>
      <w:r>
        <w:t>Purpose………………………………………………….......................</w:t>
      </w:r>
      <w:r w:rsidR="00241A0E">
        <w:t>...............................14</w:t>
      </w:r>
    </w:p>
    <w:p w14:paraId="19643DAE" w14:textId="2AB5BCE7" w:rsidR="00A9567F" w:rsidRPr="00A9567F" w:rsidRDefault="004E2CE1" w:rsidP="00A9567F">
      <w:pPr>
        <w:ind w:firstLine="720"/>
      </w:pPr>
      <w:r>
        <w:t>6.2</w:t>
      </w:r>
      <w:r w:rsidR="00A9567F" w:rsidRPr="00A9567F">
        <w:tab/>
        <w:t>Main Character</w:t>
      </w:r>
      <w:r w:rsidR="00A9567F">
        <w:t>…………………………………………………......................</w:t>
      </w:r>
      <w:r w:rsidR="00241A0E">
        <w:t>................</w:t>
      </w:r>
      <w:r w:rsidR="00A9567F">
        <w:t>.</w:t>
      </w:r>
      <w:r w:rsidR="00241A0E">
        <w:t>14</w:t>
      </w:r>
      <w:r w:rsidR="00A9567F" w:rsidRPr="00A9567F">
        <w:tab/>
      </w:r>
    </w:p>
    <w:p w14:paraId="359EF9E1" w14:textId="191CAB8F" w:rsidR="00A9567F" w:rsidRPr="00A9567F" w:rsidRDefault="004E2CE1" w:rsidP="00A9567F">
      <w:pPr>
        <w:ind w:firstLine="720"/>
      </w:pPr>
      <w:r>
        <w:t>6.3</w:t>
      </w:r>
      <w:r w:rsidR="00A9567F" w:rsidRPr="00A9567F">
        <w:tab/>
        <w:t>Demon</w:t>
      </w:r>
      <w:r w:rsidR="00B071FB">
        <w:t xml:space="preserve"> Characters</w:t>
      </w:r>
      <w:r w:rsidR="00A9567F">
        <w:t>………………………………………………….....................</w:t>
      </w:r>
      <w:r w:rsidR="00241A0E">
        <w:t>.........</w:t>
      </w:r>
      <w:r w:rsidR="00A9567F">
        <w:t>..</w:t>
      </w:r>
      <w:r w:rsidR="00241A0E">
        <w:t>17</w:t>
      </w:r>
    </w:p>
    <w:p w14:paraId="1C24059E" w14:textId="7BEE44EB" w:rsidR="00A9567F" w:rsidRPr="00A9567F" w:rsidRDefault="00B071FB" w:rsidP="00A9567F">
      <w:pPr>
        <w:ind w:firstLine="720"/>
      </w:pPr>
      <w:r>
        <w:t>6.4</w:t>
      </w:r>
      <w:r w:rsidR="00683643">
        <w:tab/>
      </w:r>
      <w:r>
        <w:t xml:space="preserve">General </w:t>
      </w:r>
      <w:r w:rsidR="00683643">
        <w:t>Ghost</w:t>
      </w:r>
      <w:r w:rsidR="00A9567F">
        <w:t>………………………………………………….......................</w:t>
      </w:r>
      <w:r w:rsidR="00241A0E">
        <w:t>..................18</w:t>
      </w:r>
    </w:p>
    <w:p w14:paraId="2CF83792" w14:textId="14496D0C" w:rsidR="00A9567F" w:rsidRPr="00A9567F" w:rsidRDefault="00B071FB" w:rsidP="00A9567F">
      <w:pPr>
        <w:ind w:firstLine="720"/>
      </w:pPr>
      <w:r>
        <w:t>6.5</w:t>
      </w:r>
      <w:r w:rsidR="00683643">
        <w:tab/>
        <w:t>Main Ghost</w:t>
      </w:r>
      <w:r w:rsidR="00A9567F">
        <w:t>………………………………………………….......................</w:t>
      </w:r>
      <w:r w:rsidR="00241A0E">
        <w:t>........................18</w:t>
      </w:r>
    </w:p>
    <w:p w14:paraId="53C13008" w14:textId="77777777" w:rsidR="008C0DB7" w:rsidRDefault="008C0DB7" w:rsidP="00870EB9"/>
    <w:p w14:paraId="355C95EC" w14:textId="77777777" w:rsidR="008C0DB7" w:rsidRPr="00D65489" w:rsidRDefault="008C0DB7" w:rsidP="008C0DB7">
      <w:pPr>
        <w:jc w:val="center"/>
        <w:rPr>
          <w:b/>
        </w:rPr>
      </w:pPr>
      <w:r w:rsidRPr="00D65489">
        <w:rPr>
          <w:b/>
        </w:rPr>
        <w:t xml:space="preserve">List of </w:t>
      </w:r>
      <w:r>
        <w:rPr>
          <w:b/>
        </w:rPr>
        <w:t>Figures</w:t>
      </w:r>
    </w:p>
    <w:p w14:paraId="6FB31CF1" w14:textId="0CADF203" w:rsidR="00125E43" w:rsidRDefault="00125E43" w:rsidP="002F6554">
      <w:r>
        <w:t>Figure 1</w:t>
      </w:r>
      <w:r>
        <w:t>.2-1.</w:t>
      </w:r>
      <w:r>
        <w:tab/>
      </w:r>
      <w:r>
        <w:t>Component Overview.....</w:t>
      </w:r>
      <w:r>
        <w:t>………………………………………………….......................</w:t>
      </w:r>
      <w:r>
        <w:t>1</w:t>
      </w:r>
    </w:p>
    <w:p w14:paraId="0BC2D984" w14:textId="3D67E6C8" w:rsidR="002F6554" w:rsidRPr="002F6554" w:rsidRDefault="008D26A6" w:rsidP="002F6554">
      <w:r>
        <w:t>Figure 2</w:t>
      </w:r>
      <w:r w:rsidR="006E4317">
        <w:t>.2</w:t>
      </w:r>
      <w:r>
        <w:t>-1</w:t>
      </w:r>
      <w:r w:rsidR="002F6554">
        <w:t>.</w:t>
      </w:r>
      <w:r w:rsidR="002F6554">
        <w:tab/>
      </w:r>
      <w:r w:rsidR="002F6554" w:rsidRPr="002F6554">
        <w:t>Character Class Diagram</w:t>
      </w:r>
      <w:r w:rsidR="002F6554">
        <w:t>……………………………</w:t>
      </w:r>
      <w:r w:rsidR="00CF7B30">
        <w:t>…………………….......................</w:t>
      </w:r>
      <w:r w:rsidR="00241A0E">
        <w:t>2</w:t>
      </w:r>
    </w:p>
    <w:p w14:paraId="28162249" w14:textId="584FD10D" w:rsidR="002F6554" w:rsidRDefault="008D26A6" w:rsidP="002F6554">
      <w:pPr>
        <w:ind w:left="-567" w:firstLine="567"/>
      </w:pPr>
      <w:r>
        <w:t>Figure 2</w:t>
      </w:r>
      <w:r w:rsidR="006E4317">
        <w:t>.3</w:t>
      </w:r>
      <w:r w:rsidR="00472A15">
        <w:t>-1</w:t>
      </w:r>
      <w:r w:rsidR="002F6554">
        <w:t>.</w:t>
      </w:r>
      <w:r w:rsidR="002F6554">
        <w:tab/>
      </w:r>
      <w:r w:rsidR="003875AD">
        <w:t>Pickup</w:t>
      </w:r>
      <w:r w:rsidR="002F6554" w:rsidRPr="002F6554">
        <w:t xml:space="preserve"> Class Diagram</w:t>
      </w:r>
      <w:r w:rsidR="002F6554">
        <w:t>……………………</w:t>
      </w:r>
      <w:r w:rsidR="00CF7B30">
        <w:t>……………………………................</w:t>
      </w:r>
      <w:r w:rsidR="0029187B">
        <w:t>.........</w:t>
      </w:r>
      <w:r w:rsidR="00CF7B30">
        <w:t>....</w:t>
      </w:r>
      <w:r w:rsidR="0029187B">
        <w:t>3</w:t>
      </w:r>
    </w:p>
    <w:p w14:paraId="73DB21DD" w14:textId="0913D2AB" w:rsidR="002F6554" w:rsidRPr="002F6554" w:rsidRDefault="00472A15" w:rsidP="002F6554">
      <w:pPr>
        <w:ind w:left="-567" w:firstLine="567"/>
      </w:pPr>
      <w:r>
        <w:t>Figure 2</w:t>
      </w:r>
      <w:r w:rsidR="006E4317">
        <w:t>.4</w:t>
      </w:r>
      <w:r>
        <w:t>-1.</w:t>
      </w:r>
      <w:r w:rsidR="00CF7B30">
        <w:t xml:space="preserve"> </w:t>
      </w:r>
      <w:r>
        <w:t xml:space="preserve">  </w:t>
      </w:r>
      <w:r w:rsidR="002F6554" w:rsidRPr="002F6554">
        <w:t>Weapon Class Diagram</w:t>
      </w:r>
      <w:r w:rsidR="00CF7B30">
        <w:t>……………</w:t>
      </w:r>
      <w:r w:rsidR="002F6554">
        <w:t>…………………………</w:t>
      </w:r>
      <w:r w:rsidR="00CF7B30">
        <w:t>……….........................</w:t>
      </w:r>
      <w:r w:rsidR="0029187B">
        <w:t>.</w:t>
      </w:r>
      <w:r w:rsidR="00CF7B30">
        <w:t>...</w:t>
      </w:r>
      <w:r w:rsidR="0029187B">
        <w:t>4</w:t>
      </w:r>
    </w:p>
    <w:p w14:paraId="5C2ABEB7" w14:textId="7BDB886C" w:rsidR="002F6554" w:rsidRDefault="00261EF6" w:rsidP="002F6554">
      <w:pPr>
        <w:ind w:left="-567" w:firstLine="567"/>
      </w:pPr>
      <w:r>
        <w:t>Figure 3.2</w:t>
      </w:r>
      <w:r w:rsidR="00A9567F">
        <w:t>-1</w:t>
      </w:r>
      <w:r w:rsidR="002F6554" w:rsidRPr="002F6554">
        <w:t xml:space="preserve">. </w:t>
      </w:r>
      <w:r w:rsidR="00CF7B30">
        <w:t xml:space="preserve">  </w:t>
      </w:r>
      <w:r w:rsidR="00A9567F" w:rsidRPr="00A9567F">
        <w:t>Basic Flowchart of the Game</w:t>
      </w:r>
      <w:r w:rsidR="00CF7B30">
        <w:t>……………………</w:t>
      </w:r>
      <w:r w:rsidR="00A9567F">
        <w:t>……</w:t>
      </w:r>
      <w:r w:rsidR="002F6554">
        <w:t>………</w:t>
      </w:r>
      <w:r w:rsidR="00CF7B30">
        <w:t>…….............................</w:t>
      </w:r>
      <w:r w:rsidR="0029187B">
        <w:t>5</w:t>
      </w:r>
    </w:p>
    <w:p w14:paraId="0799B1C3" w14:textId="58858FA9" w:rsidR="00261EF6" w:rsidRPr="002F6554" w:rsidRDefault="00261EF6" w:rsidP="00261EF6">
      <w:pPr>
        <w:ind w:left="-567" w:firstLine="567"/>
      </w:pPr>
      <w:r>
        <w:t>Figure 3.3-1</w:t>
      </w:r>
      <w:r w:rsidRPr="002F6554">
        <w:t xml:space="preserve">. </w:t>
      </w:r>
      <w:r>
        <w:t xml:space="preserve">  </w:t>
      </w:r>
      <w:r w:rsidR="005A6F00">
        <w:t>Demon Flowchart</w:t>
      </w:r>
      <w:r>
        <w:t>……………………………………….............................</w:t>
      </w:r>
      <w:r w:rsidR="0029187B">
        <w:t>......................6</w:t>
      </w:r>
    </w:p>
    <w:p w14:paraId="2E454634" w14:textId="16E52050" w:rsidR="00261EF6" w:rsidRPr="002F6554" w:rsidRDefault="008F128D" w:rsidP="00261EF6">
      <w:pPr>
        <w:ind w:left="-567" w:firstLine="567"/>
      </w:pPr>
      <w:r>
        <w:t>Figure 3.4-1</w:t>
      </w:r>
      <w:r w:rsidR="00261EF6" w:rsidRPr="002F6554">
        <w:t xml:space="preserve">. </w:t>
      </w:r>
      <w:r w:rsidR="00261EF6">
        <w:t xml:space="preserve">  </w:t>
      </w:r>
      <w:r w:rsidR="005A6F00">
        <w:t>Main Ghost Flowchart</w:t>
      </w:r>
      <w:r w:rsidR="00261EF6">
        <w:t>……………………………………….............................</w:t>
      </w:r>
      <w:r w:rsidR="0029187B">
        <w:t>.............7</w:t>
      </w:r>
    </w:p>
    <w:p w14:paraId="32A313DB" w14:textId="6F154F56" w:rsidR="00261EF6" w:rsidRDefault="008F128D" w:rsidP="00261EF6">
      <w:pPr>
        <w:ind w:left="-567" w:firstLine="567"/>
      </w:pPr>
      <w:r>
        <w:t>Figure 3.4-2</w:t>
      </w:r>
      <w:r w:rsidR="00261EF6" w:rsidRPr="002F6554">
        <w:t xml:space="preserve">. </w:t>
      </w:r>
      <w:r w:rsidR="00261EF6">
        <w:t xml:space="preserve">  </w:t>
      </w:r>
      <w:r w:rsidR="005A6F00">
        <w:t>General Ghost Flowchart</w:t>
      </w:r>
      <w:r w:rsidR="00261EF6">
        <w:t>……………………………………….............................</w:t>
      </w:r>
      <w:r w:rsidR="0029187B">
        <w:t>.......7</w:t>
      </w:r>
    </w:p>
    <w:p w14:paraId="36020DF0" w14:textId="1F9191E0" w:rsidR="005A6F00" w:rsidRDefault="008F128D" w:rsidP="005A6F00">
      <w:pPr>
        <w:ind w:left="-567" w:firstLine="567"/>
      </w:pPr>
      <w:r>
        <w:t>Figure 3.5</w:t>
      </w:r>
      <w:r w:rsidR="00261EF6">
        <w:t>-1</w:t>
      </w:r>
      <w:r w:rsidR="00261EF6" w:rsidRPr="002F6554">
        <w:t xml:space="preserve">. </w:t>
      </w:r>
      <w:r w:rsidR="00340429">
        <w:tab/>
      </w:r>
      <w:r w:rsidR="005A6F00" w:rsidRPr="005A6F00">
        <w:t>Loading Flowchart</w:t>
      </w:r>
      <w:r w:rsidR="00261EF6">
        <w:t>……………………………………….............................</w:t>
      </w:r>
      <w:r w:rsidR="0029187B">
        <w:t>....................7</w:t>
      </w:r>
    </w:p>
    <w:p w14:paraId="0185646D" w14:textId="2E960D20" w:rsidR="00340429" w:rsidRDefault="00340429" w:rsidP="00340429">
      <w:pPr>
        <w:ind w:left="-567" w:firstLine="567"/>
      </w:pPr>
      <w:r>
        <w:t>Figure 3.5-2</w:t>
      </w:r>
      <w:r w:rsidRPr="002F6554">
        <w:t xml:space="preserve">. </w:t>
      </w:r>
      <w:r>
        <w:t xml:space="preserve">  Saving</w:t>
      </w:r>
      <w:r w:rsidRPr="005A6F00">
        <w:t xml:space="preserve"> Flowchart</w:t>
      </w:r>
      <w:r>
        <w:t>……………………………………….............................</w:t>
      </w:r>
      <w:r w:rsidR="0029187B">
        <w:t>.......................8</w:t>
      </w:r>
    </w:p>
    <w:p w14:paraId="3C072776" w14:textId="4D825ACB" w:rsidR="008C0DB7" w:rsidRDefault="00412898" w:rsidP="005A6F00">
      <w:pPr>
        <w:ind w:left="-567" w:firstLine="567"/>
      </w:pPr>
      <w:r>
        <w:t>Figure 4.1-1.</w:t>
      </w:r>
      <w:r>
        <w:tab/>
      </w:r>
      <w:r w:rsidRPr="00412898">
        <w:t xml:space="preserve">Perk Tree Example </w:t>
      </w:r>
      <w:r>
        <w:t>……</w:t>
      </w:r>
      <w:r w:rsidR="002F6554">
        <w:t>……………….........</w:t>
      </w:r>
      <w:r w:rsidR="002F6554" w:rsidRPr="00D65489">
        <w:t>……………………………………......</w:t>
      </w:r>
      <w:r w:rsidR="00CF7B30">
        <w:t>....</w:t>
      </w:r>
      <w:r w:rsidR="0029187B">
        <w:t>...8</w:t>
      </w:r>
    </w:p>
    <w:p w14:paraId="4E8AAD52" w14:textId="1CE1F33E" w:rsidR="00A96854" w:rsidRDefault="00A96854" w:rsidP="00A96854">
      <w:r>
        <w:t>Figure 4.2-1.</w:t>
      </w:r>
      <w:r>
        <w:tab/>
        <w:t>Health Perk Tree…………………….........</w:t>
      </w:r>
      <w:r w:rsidRPr="00D65489">
        <w:t>……………………………………......</w:t>
      </w:r>
      <w:r>
        <w:t>....</w:t>
      </w:r>
      <w:r w:rsidR="0029187B">
        <w:t>........9</w:t>
      </w:r>
    </w:p>
    <w:p w14:paraId="76CC7C2E" w14:textId="7C44B85E" w:rsidR="00A96854" w:rsidRDefault="00A96854" w:rsidP="00A96854">
      <w:r>
        <w:t>Figure 4.3-1.</w:t>
      </w:r>
      <w:r>
        <w:tab/>
        <w:t>Flashlight Perk Tree…………………….........</w:t>
      </w:r>
      <w:r w:rsidRPr="00D65489">
        <w:t>……………………………………......</w:t>
      </w:r>
      <w:r w:rsidR="0029187B">
        <w:t>...10</w:t>
      </w:r>
    </w:p>
    <w:p w14:paraId="256EBBA4" w14:textId="01FFB1FE" w:rsidR="00A96854" w:rsidRDefault="00A96854" w:rsidP="00A96854">
      <w:r>
        <w:t>Figure 4.4-1.</w:t>
      </w:r>
      <w:r>
        <w:tab/>
        <w:t>Pistol Perk Tree…………………….........</w:t>
      </w:r>
      <w:r w:rsidRPr="00D65489">
        <w:t>……………………………………...</w:t>
      </w:r>
      <w:r w:rsidR="0029187B">
        <w:t>........</w:t>
      </w:r>
      <w:r w:rsidRPr="00D65489">
        <w:t>...</w:t>
      </w:r>
      <w:r>
        <w:t>....</w:t>
      </w:r>
      <w:r w:rsidR="0029187B">
        <w:t>11</w:t>
      </w:r>
    </w:p>
    <w:p w14:paraId="7116F50F" w14:textId="233D4EAB" w:rsidR="00A96854" w:rsidRDefault="00A96854" w:rsidP="00A96854">
      <w:r>
        <w:t>Figure 4.5-1.</w:t>
      </w:r>
      <w:r>
        <w:tab/>
        <w:t>Rifle Perk Tree…………………….........</w:t>
      </w:r>
      <w:r w:rsidRPr="00D65489">
        <w:t>……………………………………......</w:t>
      </w:r>
      <w:r>
        <w:t>..</w:t>
      </w:r>
      <w:r w:rsidR="0029187B">
        <w:t>..........</w:t>
      </w:r>
      <w:r>
        <w:t>..</w:t>
      </w:r>
      <w:r w:rsidR="0029187B">
        <w:t>12</w:t>
      </w:r>
    </w:p>
    <w:p w14:paraId="0FDDEA5E" w14:textId="495C15C5" w:rsidR="0007443C" w:rsidRDefault="0007443C" w:rsidP="0007443C">
      <w:r>
        <w:t>Figure 5.2-1.</w:t>
      </w:r>
      <w:r>
        <w:tab/>
      </w:r>
      <w:r w:rsidRPr="0007443C">
        <w:t>General Blend Space Graph</w:t>
      </w:r>
      <w:r w:rsidRPr="00D65489">
        <w:t>………………......</w:t>
      </w:r>
      <w:r>
        <w:t>....</w:t>
      </w:r>
      <w:r w:rsidRPr="00D65489">
        <w:t>………………......</w:t>
      </w:r>
      <w:r>
        <w:t>...</w:t>
      </w:r>
      <w:r w:rsidR="0029187B">
        <w:t>....................</w:t>
      </w:r>
      <w:r>
        <w:t>.</w:t>
      </w:r>
      <w:r w:rsidR="0029187B">
        <w:t>13</w:t>
      </w:r>
    </w:p>
    <w:p w14:paraId="2DC406F3" w14:textId="6CBBFEC2" w:rsidR="002F2F7C" w:rsidRDefault="002F2F7C" w:rsidP="002F2F7C">
      <w:r>
        <w:t>Figure 6.2-1.</w:t>
      </w:r>
      <w:r>
        <w:tab/>
      </w:r>
      <w:r w:rsidR="005A6F00" w:rsidRPr="005A6F00">
        <w:t>Main Character Main State Machine</w:t>
      </w:r>
      <w:r w:rsidRPr="00D65489">
        <w:t>………………......</w:t>
      </w:r>
      <w:r>
        <w:t>....</w:t>
      </w:r>
      <w:r w:rsidR="0029187B">
        <w:t>……………</w:t>
      </w:r>
      <w:r w:rsidRPr="00D65489">
        <w:t>......</w:t>
      </w:r>
      <w:r>
        <w:t>....</w:t>
      </w:r>
      <w:r w:rsidR="0029187B">
        <w:t>......15</w:t>
      </w:r>
    </w:p>
    <w:p w14:paraId="686B1787" w14:textId="5B159793" w:rsidR="002F2F7C" w:rsidRDefault="005A6F00" w:rsidP="002F2F7C">
      <w:r>
        <w:t>Figure 6.2-2</w:t>
      </w:r>
      <w:r w:rsidR="002F2F7C">
        <w:t>.</w:t>
      </w:r>
      <w:r w:rsidR="002F2F7C">
        <w:tab/>
      </w:r>
      <w:r w:rsidRPr="005A6F00">
        <w:t>Main Character Walk-Run Sub State Machine</w:t>
      </w:r>
      <w:r>
        <w:t>…</w:t>
      </w:r>
      <w:r w:rsidR="002F2F7C" w:rsidRPr="00D65489">
        <w:t>………......</w:t>
      </w:r>
      <w:r>
        <w:t>.</w:t>
      </w:r>
      <w:r w:rsidR="002F2F7C" w:rsidRPr="00D65489">
        <w:t>……………......</w:t>
      </w:r>
      <w:r w:rsidR="0029187B">
        <w:t>..15</w:t>
      </w:r>
    </w:p>
    <w:p w14:paraId="49BE6B6D" w14:textId="0329414E" w:rsidR="005A6F00" w:rsidRDefault="005A6F00" w:rsidP="005A6F00">
      <w:r>
        <w:t>Figure 6.2-3.</w:t>
      </w:r>
      <w:r>
        <w:tab/>
      </w:r>
      <w:r w:rsidRPr="005A6F00">
        <w:t xml:space="preserve">Main Character </w:t>
      </w:r>
      <w:r>
        <w:t>Rifle &amp; Pistol</w:t>
      </w:r>
      <w:r w:rsidRPr="005A6F00">
        <w:t xml:space="preserve"> Sub State Machine</w:t>
      </w:r>
      <w:r>
        <w:t>…</w:t>
      </w:r>
      <w:r w:rsidRPr="00D65489">
        <w:t>………......</w:t>
      </w:r>
      <w:r>
        <w:t>.</w:t>
      </w:r>
      <w:r w:rsidR="0029187B">
        <w:t>………</w:t>
      </w:r>
      <w:r w:rsidRPr="00D65489">
        <w:t>....</w:t>
      </w:r>
      <w:r w:rsidR="0029187B">
        <w:t>...</w:t>
      </w:r>
      <w:r w:rsidRPr="00D65489">
        <w:t>.</w:t>
      </w:r>
      <w:r>
        <w:t>.</w:t>
      </w:r>
      <w:r w:rsidR="0029187B">
        <w:t>16</w:t>
      </w:r>
    </w:p>
    <w:p w14:paraId="6DED756B" w14:textId="60BB054E" w:rsidR="005A6F00" w:rsidRDefault="005A6F00" w:rsidP="002F2F7C">
      <w:r>
        <w:t>Figure 6.2-4.</w:t>
      </w:r>
      <w:r>
        <w:tab/>
      </w:r>
      <w:r w:rsidRPr="005A6F00">
        <w:t xml:space="preserve">Main Character </w:t>
      </w:r>
      <w:r>
        <w:t>Cross &amp; Knife</w:t>
      </w:r>
      <w:r w:rsidRPr="005A6F00">
        <w:t xml:space="preserve"> Sub State Machine</w:t>
      </w:r>
      <w:r>
        <w:t xml:space="preserve"> …</w:t>
      </w:r>
      <w:r w:rsidRPr="00D65489">
        <w:t>………......</w:t>
      </w:r>
      <w:r w:rsidR="0029187B">
        <w:t>.…………...17</w:t>
      </w:r>
    </w:p>
    <w:p w14:paraId="6F72962B" w14:textId="01C7757B" w:rsidR="002F2F7C" w:rsidRDefault="005A6F00" w:rsidP="002F2F7C">
      <w:r>
        <w:t>Figure 6.3</w:t>
      </w:r>
      <w:r w:rsidR="002F2F7C">
        <w:t>-1.</w:t>
      </w:r>
      <w:r w:rsidR="002F2F7C">
        <w:tab/>
      </w:r>
      <w:r w:rsidRPr="005A6F00">
        <w:t>Demon State Machine</w:t>
      </w:r>
      <w:r w:rsidR="002F2F7C" w:rsidRPr="00D65489">
        <w:t>………………......</w:t>
      </w:r>
      <w:r w:rsidR="002F2F7C">
        <w:t>....</w:t>
      </w:r>
      <w:r w:rsidR="002F2F7C" w:rsidRPr="00D65489">
        <w:t>……………….....</w:t>
      </w:r>
      <w:r w:rsidR="0029187B">
        <w:t>...............................</w:t>
      </w:r>
      <w:r w:rsidR="002F2F7C" w:rsidRPr="00D65489">
        <w:t>.</w:t>
      </w:r>
      <w:r w:rsidR="002F2F7C">
        <w:t>....</w:t>
      </w:r>
      <w:r w:rsidR="0029187B">
        <w:t>17</w:t>
      </w:r>
    </w:p>
    <w:p w14:paraId="273E1DA1" w14:textId="5BF2A8A1" w:rsidR="005A6F00" w:rsidRDefault="005A6F00" w:rsidP="005A6F00">
      <w:r>
        <w:t>Figure 6.4-1.</w:t>
      </w:r>
      <w:r>
        <w:tab/>
      </w:r>
      <w:r w:rsidRPr="005A6F00">
        <w:t>General Ghost State Machine</w:t>
      </w:r>
      <w:r w:rsidRPr="00D65489">
        <w:t>………………......</w:t>
      </w:r>
      <w:r>
        <w:t>....</w:t>
      </w:r>
      <w:r w:rsidRPr="00D65489">
        <w:t>………………......</w:t>
      </w:r>
      <w:r>
        <w:t>....</w:t>
      </w:r>
      <w:r w:rsidR="0029187B">
        <w:t>.................18</w:t>
      </w:r>
    </w:p>
    <w:p w14:paraId="0DF25C79" w14:textId="073C0422" w:rsidR="005A6F00" w:rsidRDefault="005A6F00" w:rsidP="005A6F00">
      <w:r>
        <w:t>Figure 6.5-1.</w:t>
      </w:r>
      <w:r>
        <w:tab/>
      </w:r>
      <w:r w:rsidRPr="005A6F00">
        <w:t>Main Ghost State Machine</w:t>
      </w:r>
      <w:r w:rsidRPr="00D65489">
        <w:t>………………......</w:t>
      </w:r>
      <w:r>
        <w:t>....</w:t>
      </w:r>
      <w:r w:rsidRPr="00D65489">
        <w:t>………………......</w:t>
      </w:r>
      <w:r>
        <w:t>....</w:t>
      </w:r>
      <w:r w:rsidR="0029187B">
        <w:t>.......................</w:t>
      </w:r>
      <w:bookmarkStart w:id="0" w:name="_GoBack"/>
      <w:bookmarkEnd w:id="0"/>
      <w:r w:rsidR="0029187B">
        <w:t>18</w:t>
      </w:r>
    </w:p>
    <w:p w14:paraId="7232113F" w14:textId="77777777" w:rsidR="00D9583E" w:rsidRPr="00D9583E" w:rsidRDefault="00D9583E" w:rsidP="008C0DB7"/>
    <w:p w14:paraId="7981AB9C" w14:textId="77777777" w:rsidR="008C0DB7" w:rsidRDefault="008C0DB7" w:rsidP="008C0DB7">
      <w:pPr>
        <w:jc w:val="center"/>
        <w:rPr>
          <w:b/>
        </w:rPr>
      </w:pPr>
      <w:r w:rsidRPr="00D65489">
        <w:rPr>
          <w:b/>
        </w:rPr>
        <w:t xml:space="preserve">List of </w:t>
      </w:r>
      <w:r>
        <w:rPr>
          <w:b/>
        </w:rPr>
        <w:t>Tables</w:t>
      </w:r>
    </w:p>
    <w:p w14:paraId="7EA18664" w14:textId="35B41329" w:rsidR="008C0DB7" w:rsidRPr="00D65489" w:rsidRDefault="008C0DB7" w:rsidP="008C0DB7">
      <w:r>
        <w:t>Table</w:t>
      </w:r>
      <w:r w:rsidR="004E6628">
        <w:t xml:space="preserve"> 5.2</w:t>
      </w:r>
      <w:r w:rsidRPr="00D65489">
        <w:t>-1</w:t>
      </w:r>
      <w:r>
        <w:t>.</w:t>
      </w:r>
      <w:r>
        <w:tab/>
      </w:r>
      <w:r w:rsidR="004E6628" w:rsidRPr="004E6628">
        <w:t>General Blend Space Points</w:t>
      </w:r>
      <w:r w:rsidR="008E2FF4">
        <w:t>……………</w:t>
      </w:r>
      <w:r w:rsidR="004E6628">
        <w:t>….....…………</w:t>
      </w:r>
      <w:r w:rsidR="0029187B">
        <w:t>………………………….....14</w:t>
      </w:r>
    </w:p>
    <w:p w14:paraId="401E100E" w14:textId="3D1A9CAB" w:rsidR="008C0DB7" w:rsidRDefault="008C0DB7" w:rsidP="008C0DB7">
      <w:pPr>
        <w:ind w:left="-567" w:firstLine="567"/>
      </w:pPr>
    </w:p>
    <w:p w14:paraId="5C5AB044" w14:textId="77777777" w:rsidR="00870EB9" w:rsidRDefault="00870EB9" w:rsidP="00870EB9"/>
    <w:p w14:paraId="1E290FF9" w14:textId="77777777" w:rsidR="00AB65CA" w:rsidRDefault="00AB65CA"/>
    <w:p w14:paraId="2856932F" w14:textId="77777777" w:rsidR="00870EB9" w:rsidRDefault="00870EB9"/>
    <w:p w14:paraId="1C592FBE" w14:textId="77777777" w:rsidR="00870EB9" w:rsidRDefault="00870EB9"/>
    <w:p w14:paraId="432762B6" w14:textId="77777777" w:rsidR="00870EB9" w:rsidRDefault="00870EB9"/>
    <w:p w14:paraId="5902BAEE" w14:textId="77777777" w:rsidR="00B65F6E" w:rsidRDefault="00B65F6E"/>
    <w:p w14:paraId="58CA1BFE" w14:textId="77777777" w:rsidR="00B65F6E" w:rsidRDefault="00B65F6E"/>
    <w:p w14:paraId="05F97BC7" w14:textId="77777777" w:rsidR="00BE5DDA" w:rsidRDefault="00BE5DDA">
      <w:pPr>
        <w:sectPr w:rsidR="00BE5DDA" w:rsidSect="00BE5DDA">
          <w:footerReference w:type="even" r:id="rId11"/>
          <w:footerReference w:type="default" r:id="rId12"/>
          <w:pgSz w:w="12240" w:h="15840"/>
          <w:pgMar w:top="1440" w:right="2175" w:bottom="1440" w:left="1418" w:header="720" w:footer="720" w:gutter="0"/>
          <w:pgNumType w:start="1"/>
          <w:cols w:space="720"/>
          <w:noEndnote/>
        </w:sectPr>
      </w:pPr>
    </w:p>
    <w:p w14:paraId="4F0E36CB" w14:textId="29C8AF3B" w:rsidR="0072380F" w:rsidRPr="001B45FE" w:rsidRDefault="0072380F" w:rsidP="001B45FE">
      <w:pPr>
        <w:pStyle w:val="ListParagraph"/>
        <w:numPr>
          <w:ilvl w:val="0"/>
          <w:numId w:val="8"/>
        </w:numPr>
        <w:rPr>
          <w:b/>
          <w:sz w:val="32"/>
        </w:rPr>
      </w:pPr>
      <w:r w:rsidRPr="001B45FE">
        <w:rPr>
          <w:b/>
          <w:sz w:val="32"/>
        </w:rPr>
        <w:t>Introduction</w:t>
      </w:r>
    </w:p>
    <w:p w14:paraId="6F58D7BE" w14:textId="43C19F47" w:rsidR="00870EB9" w:rsidRPr="005432C6" w:rsidRDefault="0072380F" w:rsidP="005432C6">
      <w:pPr>
        <w:pStyle w:val="ListParagraph"/>
        <w:numPr>
          <w:ilvl w:val="1"/>
          <w:numId w:val="8"/>
        </w:numPr>
        <w:rPr>
          <w:b/>
          <w:sz w:val="28"/>
        </w:rPr>
      </w:pPr>
      <w:r w:rsidRPr="005432C6">
        <w:rPr>
          <w:b/>
          <w:sz w:val="28"/>
        </w:rPr>
        <w:t xml:space="preserve">Purpose </w:t>
      </w:r>
    </w:p>
    <w:p w14:paraId="3E599799" w14:textId="5A974989" w:rsidR="005432C6" w:rsidRPr="00333349" w:rsidRDefault="00DA2E1D" w:rsidP="005432C6">
      <w:r>
        <w:t xml:space="preserve">The purpose of this document is to outline and summarize the </w:t>
      </w:r>
      <w:r w:rsidR="001B45FE">
        <w:t xml:space="preserve">systems, structures, and objects </w:t>
      </w:r>
      <w:r w:rsidR="008D26A6">
        <w:t xml:space="preserve">of </w:t>
      </w:r>
      <w:r>
        <w:t>Project Night Terror.</w:t>
      </w:r>
      <w:r w:rsidR="008D26A6">
        <w:t xml:space="preserve"> It is important to note that as a game, there are very many structures involved. In response, this document will outline major classes, structures, and objects.</w:t>
      </w:r>
      <w:r>
        <w:t xml:space="preserve"> </w:t>
      </w:r>
      <w:r w:rsidR="008D26A6">
        <w:t>It is also important to note that an Unreal Engine 4 Blueprint is a type of representation for classes and</w:t>
      </w:r>
      <w:r w:rsidR="00382853">
        <w:t xml:space="preserve"> the</w:t>
      </w:r>
      <w:r w:rsidR="008D26A6">
        <w:t xml:space="preserve"> classes will be created thr</w:t>
      </w:r>
      <w:r w:rsidR="00382853">
        <w:t xml:space="preserve">ough blueprints instead of C++ text </w:t>
      </w:r>
      <w:r w:rsidR="008D26A6">
        <w:t xml:space="preserve">code. </w:t>
      </w:r>
    </w:p>
    <w:p w14:paraId="59803282" w14:textId="77777777" w:rsidR="003200E2" w:rsidRDefault="003200E2" w:rsidP="0072380F">
      <w:pPr>
        <w:rPr>
          <w:b/>
          <w:sz w:val="28"/>
        </w:rPr>
      </w:pPr>
    </w:p>
    <w:p w14:paraId="16176832" w14:textId="1D70B6D3" w:rsidR="00472A15" w:rsidRPr="00472A15" w:rsidRDefault="00472A15" w:rsidP="00472A15">
      <w:pPr>
        <w:pStyle w:val="ListParagraph"/>
        <w:numPr>
          <w:ilvl w:val="1"/>
          <w:numId w:val="8"/>
        </w:numPr>
        <w:rPr>
          <w:b/>
          <w:sz w:val="28"/>
        </w:rPr>
      </w:pPr>
      <w:r>
        <w:rPr>
          <w:b/>
          <w:sz w:val="28"/>
        </w:rPr>
        <w:t>System &amp; Component Overview</w:t>
      </w:r>
    </w:p>
    <w:p w14:paraId="1FD250A0" w14:textId="214A86CB" w:rsidR="00472A15" w:rsidRDefault="00472A15" w:rsidP="00472A15">
      <w:r>
        <w:t>The purpose of the diagram in F</w:t>
      </w:r>
      <w:r w:rsidR="00C41ACE">
        <w:t>igure 1.2-1 is to show how</w:t>
      </w:r>
      <w:r>
        <w:t xml:space="preserve"> different parts of the game relate and connect. This will help aid in understanding where </w:t>
      </w:r>
      <w:r w:rsidR="00C41ACE">
        <w:t xml:space="preserve">some of </w:t>
      </w:r>
      <w:r>
        <w:t xml:space="preserve">the many figures are located and/or work together. </w:t>
      </w:r>
    </w:p>
    <w:p w14:paraId="2EE4F57E" w14:textId="7C4D06D3" w:rsidR="00472A15" w:rsidRPr="00333349" w:rsidRDefault="00C41ACE" w:rsidP="00FC2805">
      <w:pPr>
        <w:jc w:val="center"/>
      </w:pPr>
      <w:r>
        <w:rPr>
          <w:noProof/>
        </w:rPr>
        <w:drawing>
          <wp:inline distT="0" distB="0" distL="0" distR="0" wp14:anchorId="69E73E8E" wp14:editId="7C6CFDAE">
            <wp:extent cx="4126956" cy="419501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13">
                      <a:extLst>
                        <a:ext uri="{28A0092B-C50C-407E-A947-70E740481C1C}">
                          <a14:useLocalDpi xmlns:a14="http://schemas.microsoft.com/office/drawing/2010/main" val="0"/>
                        </a:ext>
                      </a:extLst>
                    </a:blip>
                    <a:srcRect l="4857" r="7245" b="970"/>
                    <a:stretch/>
                  </pic:blipFill>
                  <pic:spPr bwMode="auto">
                    <a:xfrm>
                      <a:off x="0" y="0"/>
                      <a:ext cx="4127302" cy="4195363"/>
                    </a:xfrm>
                    <a:prstGeom prst="rect">
                      <a:avLst/>
                    </a:prstGeom>
                    <a:noFill/>
                    <a:ln>
                      <a:noFill/>
                    </a:ln>
                    <a:extLst>
                      <a:ext uri="{53640926-AAD7-44d8-BBD7-CCE9431645EC}">
                        <a14:shadowObscured xmlns:a14="http://schemas.microsoft.com/office/drawing/2010/main"/>
                      </a:ext>
                    </a:extLst>
                  </pic:spPr>
                </pic:pic>
              </a:graphicData>
            </a:graphic>
          </wp:inline>
        </w:drawing>
      </w:r>
    </w:p>
    <w:p w14:paraId="67F81448" w14:textId="5A840096" w:rsidR="00472A15" w:rsidRPr="00C41ACE" w:rsidRDefault="00472A15" w:rsidP="00C41ACE">
      <w:pPr>
        <w:jc w:val="center"/>
        <w:rPr>
          <w:b/>
          <w:i/>
        </w:rPr>
      </w:pPr>
      <w:r>
        <w:rPr>
          <w:b/>
          <w:i/>
        </w:rPr>
        <w:t>Figure 1.2-1</w:t>
      </w:r>
      <w:r w:rsidRPr="0051668C">
        <w:rPr>
          <w:b/>
          <w:i/>
        </w:rPr>
        <w:t xml:space="preserve">. </w:t>
      </w:r>
      <w:r>
        <w:rPr>
          <w:b/>
          <w:i/>
        </w:rPr>
        <w:t>Component Overview</w:t>
      </w:r>
    </w:p>
    <w:p w14:paraId="6DE2D0BC" w14:textId="5EF0B826" w:rsidR="008D26A6" w:rsidRDefault="008D26A6" w:rsidP="004E2CE1">
      <w:pPr>
        <w:pStyle w:val="ListParagraph"/>
        <w:numPr>
          <w:ilvl w:val="0"/>
          <w:numId w:val="8"/>
        </w:numPr>
        <w:rPr>
          <w:b/>
          <w:sz w:val="32"/>
        </w:rPr>
      </w:pPr>
      <w:r w:rsidRPr="004E2CE1">
        <w:rPr>
          <w:b/>
          <w:sz w:val="32"/>
        </w:rPr>
        <w:t>Class Diagrams</w:t>
      </w:r>
    </w:p>
    <w:p w14:paraId="00D37D29" w14:textId="7EEF4B63" w:rsidR="006E4317" w:rsidRPr="006E4317" w:rsidRDefault="006E4317" w:rsidP="006E4317">
      <w:pPr>
        <w:rPr>
          <w:b/>
          <w:sz w:val="28"/>
        </w:rPr>
      </w:pPr>
      <w:r>
        <w:rPr>
          <w:b/>
          <w:sz w:val="28"/>
        </w:rPr>
        <w:t>2.1</w:t>
      </w:r>
      <w:r w:rsidRPr="006E4317">
        <w:rPr>
          <w:b/>
          <w:sz w:val="28"/>
        </w:rPr>
        <w:t xml:space="preserve"> </w:t>
      </w:r>
      <w:r w:rsidRPr="006E4317">
        <w:rPr>
          <w:b/>
          <w:sz w:val="28"/>
        </w:rPr>
        <w:tab/>
      </w:r>
      <w:r>
        <w:rPr>
          <w:b/>
          <w:sz w:val="28"/>
        </w:rPr>
        <w:t>Purpose</w:t>
      </w:r>
    </w:p>
    <w:p w14:paraId="1D0B9B46" w14:textId="6242EDB1" w:rsidR="006E4317" w:rsidRDefault="006E4317" w:rsidP="006E4317">
      <w:r>
        <w:t xml:space="preserve">The purpose of the class diagrams below is to reduce the amount of unneeded code duplication; increase the use </w:t>
      </w:r>
      <w:r w:rsidR="0069067A">
        <w:t xml:space="preserve">and ease </w:t>
      </w:r>
      <w:r>
        <w:t>of modularity by utilizing inheritance; and</w:t>
      </w:r>
      <w:r w:rsidR="0069067A">
        <w:t xml:space="preserve"> to assist in decreasing the time that is required to make new features and classes</w:t>
      </w:r>
      <w:r>
        <w:t xml:space="preserve">. Unreal Engine 4 greatly assists and makes it easier to create and use child classes by having a quick command to create them. The engine also makes it very easy to change parent classes as any changes are immediately and seamlessly added to the children with no additional work. Accessing the parent classes </w:t>
      </w:r>
      <w:r w:rsidR="00FC6A6B">
        <w:t>also helps to reduce unneeded code</w:t>
      </w:r>
      <w:r>
        <w:t xml:space="preserve">. For example, instead of needing to call the fire function specifically from the rifle class or the pistol class, the parent base </w:t>
      </w:r>
      <w:r>
        <w:rPr>
          <w:i/>
        </w:rPr>
        <w:t>Gun</w:t>
      </w:r>
      <w:r>
        <w:t xml:space="preserve"> can be called instead with no regard to what weapon is actually being used.</w:t>
      </w:r>
    </w:p>
    <w:p w14:paraId="365B17DE" w14:textId="77777777" w:rsidR="006E4317" w:rsidRPr="006E4317" w:rsidRDefault="006E4317" w:rsidP="006E4317"/>
    <w:p w14:paraId="26DEAE11" w14:textId="32BF9C48" w:rsidR="004E2CE1" w:rsidRPr="004E2CE1" w:rsidRDefault="006E4317" w:rsidP="004E2CE1">
      <w:pPr>
        <w:rPr>
          <w:b/>
          <w:sz w:val="28"/>
        </w:rPr>
      </w:pPr>
      <w:r>
        <w:rPr>
          <w:b/>
          <w:sz w:val="28"/>
        </w:rPr>
        <w:t>2.2</w:t>
      </w:r>
      <w:r w:rsidR="004E2CE1" w:rsidRPr="004E2CE1">
        <w:rPr>
          <w:b/>
          <w:sz w:val="28"/>
        </w:rPr>
        <w:t xml:space="preserve"> </w:t>
      </w:r>
      <w:r w:rsidR="004E2CE1" w:rsidRPr="004E2CE1">
        <w:rPr>
          <w:b/>
          <w:sz w:val="28"/>
        </w:rPr>
        <w:tab/>
      </w:r>
      <w:r w:rsidR="004E2CE1">
        <w:rPr>
          <w:b/>
          <w:sz w:val="28"/>
        </w:rPr>
        <w:t>Characters</w:t>
      </w:r>
    </w:p>
    <w:p w14:paraId="4AD16A88" w14:textId="58037F32" w:rsidR="004E2CE1" w:rsidRDefault="00382853" w:rsidP="00382853">
      <w:r>
        <w:t xml:space="preserve">Characters are any class that is humanoid or has AI behaviour to it. Most of the characters in the game are interactive and can interact with the player or other characters in some way. Demons can attack and be attacked by the player and a specific human character; the specific human character can attack the demons; and finally the player themselves who can attack or be attacked by demons. Along with these characters there are non-interactive characters that do not have the same abilities and will just roam the environments. The only exception to this is the main ghost who will, indirectly, guide the player character. </w:t>
      </w:r>
    </w:p>
    <w:p w14:paraId="19337610" w14:textId="77777777" w:rsidR="00382853" w:rsidRDefault="00382853" w:rsidP="00382853"/>
    <w:p w14:paraId="66450692" w14:textId="72807047" w:rsidR="00382853" w:rsidRDefault="00382853" w:rsidP="00382853">
      <w:r>
        <w:t xml:space="preserve">Each of the characters can move and have specific movement animations associated with that specific character. Each character also has a specific set of components and skeletal mesh. Interactive characters have additional functionality most commonly with their attacks and their variable health. </w:t>
      </w:r>
    </w:p>
    <w:p w14:paraId="446041DD" w14:textId="77777777" w:rsidR="00382853" w:rsidRPr="00382853" w:rsidRDefault="00382853" w:rsidP="00382853"/>
    <w:p w14:paraId="7F5976CB" w14:textId="57C885C1" w:rsidR="008D26A6" w:rsidRDefault="00FF3D58" w:rsidP="008D26A6">
      <w:pPr>
        <w:jc w:val="center"/>
        <w:rPr>
          <w:b/>
        </w:rPr>
      </w:pPr>
      <w:r>
        <w:rPr>
          <w:b/>
          <w:noProof/>
        </w:rPr>
        <w:drawing>
          <wp:inline distT="0" distB="0" distL="0" distR="0" wp14:anchorId="25D1AFE9" wp14:editId="3CA6D313">
            <wp:extent cx="5826216" cy="4230529"/>
            <wp:effectExtent l="0" t="0" r="0" b="1143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14">
                      <a:extLst>
                        <a:ext uri="{28A0092B-C50C-407E-A947-70E740481C1C}">
                          <a14:useLocalDpi xmlns:a14="http://schemas.microsoft.com/office/drawing/2010/main" val="0"/>
                        </a:ext>
                      </a:extLst>
                    </a:blip>
                    <a:srcRect b="3238"/>
                    <a:stretch/>
                  </pic:blipFill>
                  <pic:spPr bwMode="auto">
                    <a:xfrm>
                      <a:off x="0" y="0"/>
                      <a:ext cx="5829461" cy="4232885"/>
                    </a:xfrm>
                    <a:prstGeom prst="rect">
                      <a:avLst/>
                    </a:prstGeom>
                    <a:noFill/>
                    <a:ln>
                      <a:noFill/>
                    </a:ln>
                    <a:extLst>
                      <a:ext uri="{53640926-AAD7-44d8-BBD7-CCE9431645EC}">
                        <a14:shadowObscured xmlns:a14="http://schemas.microsoft.com/office/drawing/2010/main"/>
                      </a:ext>
                    </a:extLst>
                  </pic:spPr>
                </pic:pic>
              </a:graphicData>
            </a:graphic>
          </wp:inline>
        </w:drawing>
      </w:r>
    </w:p>
    <w:p w14:paraId="71EDD2FC" w14:textId="77777777" w:rsidR="00FC2805" w:rsidRDefault="008D26A6" w:rsidP="00FC2805">
      <w:pPr>
        <w:jc w:val="center"/>
        <w:rPr>
          <w:b/>
          <w:i/>
        </w:rPr>
      </w:pPr>
      <w:r>
        <w:rPr>
          <w:b/>
          <w:i/>
        </w:rPr>
        <w:t>Figure 2</w:t>
      </w:r>
      <w:r w:rsidR="006E4317">
        <w:rPr>
          <w:b/>
          <w:i/>
        </w:rPr>
        <w:t>.2</w:t>
      </w:r>
      <w:r>
        <w:rPr>
          <w:b/>
          <w:i/>
        </w:rPr>
        <w:t>-1</w:t>
      </w:r>
      <w:r w:rsidRPr="0051668C">
        <w:rPr>
          <w:b/>
          <w:i/>
        </w:rPr>
        <w:t xml:space="preserve">. </w:t>
      </w:r>
      <w:r>
        <w:rPr>
          <w:b/>
          <w:i/>
        </w:rPr>
        <w:t>Character Class Diagram</w:t>
      </w:r>
    </w:p>
    <w:p w14:paraId="7F825D9B" w14:textId="4BC4031C" w:rsidR="008D26A6" w:rsidRPr="00FC2805" w:rsidRDefault="004E2CE1" w:rsidP="00631C65">
      <w:pPr>
        <w:rPr>
          <w:b/>
          <w:i/>
        </w:rPr>
      </w:pPr>
      <w:r w:rsidRPr="004E2CE1">
        <w:rPr>
          <w:b/>
          <w:sz w:val="28"/>
        </w:rPr>
        <w:t>2</w:t>
      </w:r>
      <w:r w:rsidR="006E4317">
        <w:rPr>
          <w:b/>
          <w:sz w:val="28"/>
        </w:rPr>
        <w:t>.3</w:t>
      </w:r>
      <w:r w:rsidRPr="004E2CE1">
        <w:rPr>
          <w:b/>
          <w:sz w:val="28"/>
        </w:rPr>
        <w:tab/>
      </w:r>
      <w:r w:rsidR="003875AD">
        <w:rPr>
          <w:b/>
          <w:sz w:val="28"/>
        </w:rPr>
        <w:t>Pickups</w:t>
      </w:r>
    </w:p>
    <w:p w14:paraId="3BCB8EAE" w14:textId="51AC9F89" w:rsidR="00382853" w:rsidRDefault="003875AD" w:rsidP="008D26A6">
      <w:r>
        <w:t>Pickup</w:t>
      </w:r>
      <w:r w:rsidR="00382853">
        <w:t xml:space="preserve"> classes are any form of pickup that the user can encounter in the game including story pickups, ammo, and health. Aside from each pickup having a name, each pickup has a similar destroy function that will remove it from the level once the player character has picked it up. The main difference between common leaf nodes is the model used for specific classes. Ammo pickups increase the player’s current ammo for a specific weapon; health pickups increase the player’s health; story </w:t>
      </w:r>
      <w:r>
        <w:t xml:space="preserve">pickups include notes, artifacts, audio logs, and upgrades. </w:t>
      </w:r>
    </w:p>
    <w:p w14:paraId="7AEDEA8E" w14:textId="77777777" w:rsidR="00FC2805" w:rsidRPr="00382853" w:rsidRDefault="00FC2805" w:rsidP="008D26A6"/>
    <w:p w14:paraId="474DEE75" w14:textId="1DD9BD40" w:rsidR="008D26A6" w:rsidRDefault="00F75572" w:rsidP="005A29AD">
      <w:pPr>
        <w:jc w:val="center"/>
        <w:rPr>
          <w:b/>
        </w:rPr>
      </w:pPr>
      <w:r>
        <w:rPr>
          <w:b/>
          <w:noProof/>
        </w:rPr>
        <w:drawing>
          <wp:inline distT="0" distB="0" distL="0" distR="0" wp14:anchorId="79A2AC2B" wp14:editId="78201722">
            <wp:extent cx="6053555" cy="5490663"/>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4615" cy="5491624"/>
                    </a:xfrm>
                    <a:prstGeom prst="rect">
                      <a:avLst/>
                    </a:prstGeom>
                    <a:noFill/>
                    <a:ln>
                      <a:noFill/>
                    </a:ln>
                  </pic:spPr>
                </pic:pic>
              </a:graphicData>
            </a:graphic>
          </wp:inline>
        </w:drawing>
      </w:r>
    </w:p>
    <w:p w14:paraId="13C1CEC1" w14:textId="5C68AF03" w:rsidR="008D26A6" w:rsidRPr="0051668C" w:rsidRDefault="008D26A6" w:rsidP="007863E6">
      <w:pPr>
        <w:jc w:val="center"/>
        <w:rPr>
          <w:b/>
          <w:i/>
        </w:rPr>
      </w:pPr>
      <w:r>
        <w:rPr>
          <w:b/>
          <w:i/>
        </w:rPr>
        <w:t>Figure 2</w:t>
      </w:r>
      <w:r w:rsidR="006E4317">
        <w:rPr>
          <w:b/>
          <w:i/>
        </w:rPr>
        <w:t>.3</w:t>
      </w:r>
      <w:r w:rsidR="00472A15">
        <w:rPr>
          <w:b/>
          <w:i/>
        </w:rPr>
        <w:t>-1</w:t>
      </w:r>
      <w:r w:rsidRPr="0051668C">
        <w:rPr>
          <w:b/>
          <w:i/>
        </w:rPr>
        <w:t xml:space="preserve">. </w:t>
      </w:r>
      <w:r w:rsidR="003875AD">
        <w:rPr>
          <w:b/>
          <w:i/>
        </w:rPr>
        <w:t>Pickup</w:t>
      </w:r>
      <w:r>
        <w:rPr>
          <w:b/>
          <w:i/>
        </w:rPr>
        <w:t xml:space="preserve"> Class Diagram</w:t>
      </w:r>
    </w:p>
    <w:p w14:paraId="0D258A33" w14:textId="77777777" w:rsidR="008D26A6" w:rsidRDefault="008D26A6" w:rsidP="008D26A6">
      <w:pPr>
        <w:rPr>
          <w:b/>
        </w:rPr>
      </w:pPr>
    </w:p>
    <w:p w14:paraId="0127CAC7" w14:textId="77777777" w:rsidR="00FC2805" w:rsidRDefault="00FC2805" w:rsidP="008D26A6">
      <w:pPr>
        <w:rPr>
          <w:b/>
          <w:sz w:val="28"/>
        </w:rPr>
      </w:pPr>
    </w:p>
    <w:p w14:paraId="6E9ADAA7" w14:textId="77777777" w:rsidR="00FC2805" w:rsidRDefault="00FC2805" w:rsidP="008D26A6">
      <w:pPr>
        <w:rPr>
          <w:b/>
          <w:sz w:val="28"/>
        </w:rPr>
      </w:pPr>
    </w:p>
    <w:p w14:paraId="3ED263C0" w14:textId="77777777" w:rsidR="00FC2805" w:rsidRDefault="00FC2805" w:rsidP="008D26A6">
      <w:pPr>
        <w:rPr>
          <w:b/>
          <w:sz w:val="28"/>
        </w:rPr>
      </w:pPr>
    </w:p>
    <w:p w14:paraId="74336FF6" w14:textId="0B416FB2" w:rsidR="008D26A6" w:rsidRDefault="004E2CE1" w:rsidP="008D26A6">
      <w:pPr>
        <w:rPr>
          <w:b/>
          <w:sz w:val="28"/>
        </w:rPr>
      </w:pPr>
      <w:r w:rsidRPr="004E2CE1">
        <w:rPr>
          <w:b/>
          <w:sz w:val="28"/>
        </w:rPr>
        <w:t>2</w:t>
      </w:r>
      <w:r w:rsidR="006E4317">
        <w:rPr>
          <w:b/>
          <w:sz w:val="28"/>
        </w:rPr>
        <w:t>.4</w:t>
      </w:r>
      <w:r w:rsidRPr="004E2CE1">
        <w:rPr>
          <w:b/>
          <w:sz w:val="28"/>
        </w:rPr>
        <w:t xml:space="preserve"> </w:t>
      </w:r>
      <w:r w:rsidRPr="004E2CE1">
        <w:rPr>
          <w:b/>
          <w:sz w:val="28"/>
        </w:rPr>
        <w:tab/>
      </w:r>
      <w:r>
        <w:rPr>
          <w:b/>
          <w:sz w:val="28"/>
        </w:rPr>
        <w:t>Weapons</w:t>
      </w:r>
    </w:p>
    <w:p w14:paraId="745B1B5D" w14:textId="72C2C3D2" w:rsidR="008D26A6" w:rsidRDefault="00DF2FB0" w:rsidP="003875AD">
      <w:r>
        <w:t xml:space="preserve">Weapon classes are split into two main categories, guns and melee. All weapons require their own set of animations when used by the player and also their own static mesh. Gun classes require a fire and reload functions and their own variables such as magazine size, accuracy reload speed. Melee weapons are weapons that the player uses in close combat with the demon characters. These require an attack </w:t>
      </w:r>
      <w:r w:rsidR="00524700">
        <w:t>range,</w:t>
      </w:r>
      <w:r>
        <w:t xml:space="preserve"> as the demons should only take damage when they are a certain range from the player and when they are struck by the specific melee class. Currently, the difference between gun leaf nodes and </w:t>
      </w:r>
      <w:r w:rsidR="00524700">
        <w:t xml:space="preserve">between </w:t>
      </w:r>
      <w:r>
        <w:t xml:space="preserve">melee </w:t>
      </w:r>
      <w:proofErr w:type="gramStart"/>
      <w:r>
        <w:t>leaf</w:t>
      </w:r>
      <w:proofErr w:type="gramEnd"/>
      <w:r>
        <w:t xml:space="preserve"> nodes do not have any specific difference other than </w:t>
      </w:r>
      <w:r w:rsidR="00524700">
        <w:t xml:space="preserve">the ones already mentioned. </w:t>
      </w:r>
    </w:p>
    <w:p w14:paraId="6F355995" w14:textId="77777777" w:rsidR="00FC2805" w:rsidRPr="003875AD" w:rsidRDefault="00FC2805" w:rsidP="003875AD"/>
    <w:p w14:paraId="4F6EF27F" w14:textId="138CED42" w:rsidR="00F75572" w:rsidRDefault="00F75572" w:rsidP="00A675FC">
      <w:pPr>
        <w:jc w:val="center"/>
        <w:rPr>
          <w:b/>
        </w:rPr>
      </w:pPr>
      <w:r>
        <w:rPr>
          <w:b/>
          <w:noProof/>
        </w:rPr>
        <w:drawing>
          <wp:inline distT="0" distB="0" distL="0" distR="0" wp14:anchorId="5EA2B3C1" wp14:editId="3F9748CA">
            <wp:extent cx="6072330" cy="38862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3473" cy="3886931"/>
                    </a:xfrm>
                    <a:prstGeom prst="rect">
                      <a:avLst/>
                    </a:prstGeom>
                    <a:noFill/>
                    <a:ln>
                      <a:noFill/>
                    </a:ln>
                  </pic:spPr>
                </pic:pic>
              </a:graphicData>
            </a:graphic>
          </wp:inline>
        </w:drawing>
      </w:r>
    </w:p>
    <w:p w14:paraId="6635A74F" w14:textId="4C7B88AF" w:rsidR="008D26A6" w:rsidRPr="0051668C" w:rsidRDefault="008D26A6" w:rsidP="007863E6">
      <w:pPr>
        <w:jc w:val="center"/>
        <w:rPr>
          <w:b/>
          <w:i/>
        </w:rPr>
      </w:pPr>
      <w:r>
        <w:rPr>
          <w:b/>
          <w:i/>
        </w:rPr>
        <w:t>Figure 2</w:t>
      </w:r>
      <w:r w:rsidR="006E4317">
        <w:rPr>
          <w:b/>
          <w:i/>
        </w:rPr>
        <w:t>.4</w:t>
      </w:r>
      <w:r w:rsidR="00472A15">
        <w:rPr>
          <w:b/>
          <w:i/>
        </w:rPr>
        <w:t>-1</w:t>
      </w:r>
      <w:r w:rsidRPr="0051668C">
        <w:rPr>
          <w:b/>
          <w:i/>
        </w:rPr>
        <w:t xml:space="preserve">. </w:t>
      </w:r>
      <w:r>
        <w:rPr>
          <w:b/>
          <w:i/>
        </w:rPr>
        <w:t>Weapon Class Diagram</w:t>
      </w:r>
    </w:p>
    <w:p w14:paraId="399D8895" w14:textId="645EFEC3" w:rsidR="00803FB4" w:rsidRDefault="00803FB4" w:rsidP="00CF7B30"/>
    <w:p w14:paraId="4EEB76E5" w14:textId="51049577" w:rsidR="00A943A5" w:rsidRPr="00CF1C86" w:rsidRDefault="00A943A5" w:rsidP="00A943A5">
      <w:pPr>
        <w:rPr>
          <w:b/>
          <w:sz w:val="32"/>
        </w:rPr>
      </w:pPr>
      <w:r>
        <w:rPr>
          <w:b/>
          <w:sz w:val="32"/>
        </w:rPr>
        <w:t>3</w:t>
      </w:r>
      <w:r w:rsidRPr="00CF1C86">
        <w:rPr>
          <w:b/>
          <w:sz w:val="32"/>
        </w:rPr>
        <w:t xml:space="preserve"> </w:t>
      </w:r>
      <w:r w:rsidRPr="00CF1C86">
        <w:rPr>
          <w:b/>
          <w:sz w:val="32"/>
        </w:rPr>
        <w:tab/>
      </w:r>
      <w:r w:rsidR="005A6F00">
        <w:rPr>
          <w:b/>
          <w:sz w:val="32"/>
        </w:rPr>
        <w:t>Flowc</w:t>
      </w:r>
      <w:r w:rsidR="008D26A6">
        <w:rPr>
          <w:b/>
          <w:sz w:val="32"/>
        </w:rPr>
        <w:t>hart Structures</w:t>
      </w:r>
    </w:p>
    <w:p w14:paraId="5CA7BA3D" w14:textId="77521567" w:rsidR="004E2CE1" w:rsidRDefault="004E2CE1" w:rsidP="00A943A5">
      <w:pPr>
        <w:rPr>
          <w:b/>
          <w:sz w:val="28"/>
        </w:rPr>
      </w:pPr>
      <w:r>
        <w:rPr>
          <w:b/>
          <w:sz w:val="28"/>
        </w:rPr>
        <w:t>3.1</w:t>
      </w:r>
      <w:r w:rsidRPr="005432C6">
        <w:rPr>
          <w:b/>
          <w:sz w:val="28"/>
        </w:rPr>
        <w:tab/>
      </w:r>
      <w:r>
        <w:rPr>
          <w:b/>
          <w:sz w:val="28"/>
        </w:rPr>
        <w:t>Purpose</w:t>
      </w:r>
    </w:p>
    <w:p w14:paraId="279E057B" w14:textId="374B360D" w:rsidR="00A675FC" w:rsidRDefault="00CF33FB" w:rsidP="00A943A5">
      <w:r w:rsidRPr="00CF33FB">
        <w:t xml:space="preserve">Flowcharts help to assist in visualizing how the game runs from start up to closing and to also visualize the flow of AI behaviour from one state to another and the in workings of a state itself. </w:t>
      </w:r>
      <w:r>
        <w:t xml:space="preserve">This helps to clarify workflow and to assist in debugging/testing purposes. </w:t>
      </w:r>
    </w:p>
    <w:p w14:paraId="1D8CA2B8" w14:textId="77777777" w:rsidR="00CF33FB" w:rsidRPr="00CF33FB" w:rsidRDefault="00CF33FB" w:rsidP="00A943A5"/>
    <w:p w14:paraId="3A3D1086" w14:textId="22286707" w:rsidR="00A943A5" w:rsidRDefault="004E2CE1" w:rsidP="00A943A5">
      <w:pPr>
        <w:rPr>
          <w:b/>
          <w:sz w:val="28"/>
        </w:rPr>
      </w:pPr>
      <w:r>
        <w:rPr>
          <w:b/>
          <w:sz w:val="28"/>
        </w:rPr>
        <w:t>3.2</w:t>
      </w:r>
      <w:r w:rsidR="00A943A5" w:rsidRPr="005432C6">
        <w:rPr>
          <w:b/>
          <w:sz w:val="28"/>
        </w:rPr>
        <w:tab/>
      </w:r>
      <w:r w:rsidR="008D26A6">
        <w:rPr>
          <w:b/>
          <w:sz w:val="28"/>
        </w:rPr>
        <w:t>General Game Flow</w:t>
      </w:r>
    </w:p>
    <w:p w14:paraId="5B6555F4" w14:textId="50A8C051" w:rsidR="00CF33FB" w:rsidRPr="00CF33FB" w:rsidRDefault="00CF33FB" w:rsidP="00A943A5">
      <w:r>
        <w:t xml:space="preserve">The most general, but always used flow is the overview of the game shown in Figure 3.2-1 below. </w:t>
      </w:r>
      <w:r w:rsidR="001D0738">
        <w:t xml:space="preserve">All players will have to start by opening the game, which brings them to the main menu. From there, the player has the option to delete saves, load a save, exit the game, or start the game from the beginning. Once in normal gameplay, the player has similar options, but will usually return to the same normal state. When a level is completed the game is saved and the next level is loaded. Once the game is finished, the player will be shown the credits, and will finally be sent back to the main menu. </w:t>
      </w:r>
    </w:p>
    <w:p w14:paraId="4A1D4360" w14:textId="2565B9E9" w:rsidR="00F02946" w:rsidRDefault="007863E6" w:rsidP="009167C8">
      <w:pPr>
        <w:jc w:val="center"/>
      </w:pPr>
      <w:r>
        <w:rPr>
          <w:noProof/>
        </w:rPr>
        <w:drawing>
          <wp:inline distT="0" distB="0" distL="0" distR="0" wp14:anchorId="62284AFC" wp14:editId="279644B9">
            <wp:extent cx="6054204" cy="3975328"/>
            <wp:effectExtent l="0" t="0" r="0" b="1270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rotWithShape="1">
                    <a:blip r:embed="rId17">
                      <a:extLst>
                        <a:ext uri="{28A0092B-C50C-407E-A947-70E740481C1C}">
                          <a14:useLocalDpi xmlns:a14="http://schemas.microsoft.com/office/drawing/2010/main" val="0"/>
                        </a:ext>
                      </a:extLst>
                    </a:blip>
                    <a:srcRect l="2703" t="1243" r="2835" b="1813"/>
                    <a:stretch/>
                  </pic:blipFill>
                  <pic:spPr bwMode="auto">
                    <a:xfrm>
                      <a:off x="0" y="0"/>
                      <a:ext cx="6057232" cy="3977316"/>
                    </a:xfrm>
                    <a:prstGeom prst="rect">
                      <a:avLst/>
                    </a:prstGeom>
                    <a:noFill/>
                    <a:ln>
                      <a:noFill/>
                    </a:ln>
                    <a:extLst>
                      <a:ext uri="{53640926-AAD7-44d8-BBD7-CCE9431645EC}">
                        <a14:shadowObscured xmlns:a14="http://schemas.microsoft.com/office/drawing/2010/main"/>
                      </a:ext>
                    </a:extLst>
                  </pic:spPr>
                </pic:pic>
              </a:graphicData>
            </a:graphic>
          </wp:inline>
        </w:drawing>
      </w:r>
    </w:p>
    <w:p w14:paraId="1728492D" w14:textId="7122D898" w:rsidR="008D26A6" w:rsidRDefault="00261EF6" w:rsidP="007863E6">
      <w:pPr>
        <w:jc w:val="center"/>
        <w:rPr>
          <w:b/>
          <w:i/>
        </w:rPr>
      </w:pPr>
      <w:r>
        <w:rPr>
          <w:b/>
          <w:i/>
        </w:rPr>
        <w:t>Figure 3.2</w:t>
      </w:r>
      <w:r w:rsidR="00A9567F">
        <w:rPr>
          <w:b/>
          <w:i/>
        </w:rPr>
        <w:t>-1</w:t>
      </w:r>
      <w:r w:rsidR="00A9567F" w:rsidRPr="0051668C">
        <w:rPr>
          <w:b/>
          <w:i/>
        </w:rPr>
        <w:t xml:space="preserve">. </w:t>
      </w:r>
      <w:r w:rsidR="00A9567F">
        <w:rPr>
          <w:b/>
          <w:i/>
        </w:rPr>
        <w:t>Basic Flowchart of the Game</w:t>
      </w:r>
    </w:p>
    <w:p w14:paraId="78B132E2" w14:textId="77777777" w:rsidR="0048085C" w:rsidRDefault="0048085C" w:rsidP="0048085C">
      <w:pPr>
        <w:rPr>
          <w:b/>
          <w:sz w:val="28"/>
        </w:rPr>
      </w:pPr>
    </w:p>
    <w:p w14:paraId="0AE25118" w14:textId="59C44B88" w:rsidR="0048085C" w:rsidRDefault="0048085C" w:rsidP="0048085C">
      <w:pPr>
        <w:rPr>
          <w:b/>
          <w:sz w:val="28"/>
        </w:rPr>
      </w:pPr>
      <w:r>
        <w:rPr>
          <w:b/>
          <w:sz w:val="28"/>
        </w:rPr>
        <w:t>3.3</w:t>
      </w:r>
      <w:r w:rsidRPr="005432C6">
        <w:rPr>
          <w:b/>
          <w:sz w:val="28"/>
        </w:rPr>
        <w:tab/>
      </w:r>
      <w:r w:rsidR="008F128D">
        <w:rPr>
          <w:b/>
          <w:sz w:val="28"/>
        </w:rPr>
        <w:t>Demon</w:t>
      </w:r>
      <w:r>
        <w:rPr>
          <w:b/>
          <w:sz w:val="28"/>
        </w:rPr>
        <w:t xml:space="preserve"> Behaviour State Flow</w:t>
      </w:r>
    </w:p>
    <w:p w14:paraId="52350385" w14:textId="012C6A0A" w:rsidR="004E2CE1" w:rsidRPr="008F128D" w:rsidRDefault="00CB319A" w:rsidP="008F128D">
      <w:r>
        <w:t>All demon characte</w:t>
      </w:r>
      <w:r w:rsidR="001D0738">
        <w:t>rs follow the same general flow</w:t>
      </w:r>
      <w:r>
        <w:t xml:space="preserve">. Upon begin play, the demon will either stand idle or will randomly walk to a randomly picked location within a </w:t>
      </w:r>
      <w:r w:rsidR="008F128D">
        <w:t>navigation-bounded</w:t>
      </w:r>
      <w:r>
        <w:t xml:space="preserve"> area. Upon seeing the player, the demon will move so they are in range with the player; if the demon is a ranged character they will stop further away from the player and will stop closer if they are a close combat demon. For example, light demons, the main demon, and the priest all have ranged attacks while the heavy demon and beast characters have short ranged attacks. </w:t>
      </w:r>
      <w:r w:rsidR="008F128D">
        <w:t xml:space="preserve">Many of the checks to attack and to move are updated with each event tick. </w:t>
      </w:r>
    </w:p>
    <w:p w14:paraId="5A4B7430" w14:textId="3E355CB6" w:rsidR="0048085C" w:rsidRDefault="0048085C" w:rsidP="0048085C">
      <w:pPr>
        <w:jc w:val="center"/>
        <w:rPr>
          <w:b/>
          <w:i/>
        </w:rPr>
      </w:pPr>
      <w:r>
        <w:rPr>
          <w:b/>
          <w:i/>
          <w:noProof/>
        </w:rPr>
        <w:drawing>
          <wp:inline distT="0" distB="0" distL="0" distR="0" wp14:anchorId="08303FC7" wp14:editId="51CB73DD">
            <wp:extent cx="6054204" cy="5805884"/>
            <wp:effectExtent l="0" t="0" r="0" b="1079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rotWithShape="1">
                    <a:blip r:embed="rId18">
                      <a:extLst>
                        <a:ext uri="{28A0092B-C50C-407E-A947-70E740481C1C}">
                          <a14:useLocalDpi xmlns:a14="http://schemas.microsoft.com/office/drawing/2010/main" val="0"/>
                        </a:ext>
                      </a:extLst>
                    </a:blip>
                    <a:srcRect l="3857" t="2216" r="1628" b="2332"/>
                    <a:stretch/>
                  </pic:blipFill>
                  <pic:spPr bwMode="auto">
                    <a:xfrm>
                      <a:off x="0" y="0"/>
                      <a:ext cx="6057286" cy="5808839"/>
                    </a:xfrm>
                    <a:prstGeom prst="rect">
                      <a:avLst/>
                    </a:prstGeom>
                    <a:noFill/>
                    <a:ln>
                      <a:noFill/>
                    </a:ln>
                    <a:extLst>
                      <a:ext uri="{53640926-AAD7-44d8-BBD7-CCE9431645EC}">
                        <a14:shadowObscured xmlns:a14="http://schemas.microsoft.com/office/drawing/2010/main"/>
                      </a:ext>
                    </a:extLst>
                  </pic:spPr>
                </pic:pic>
              </a:graphicData>
            </a:graphic>
          </wp:inline>
        </w:drawing>
      </w:r>
    </w:p>
    <w:p w14:paraId="26D85FD3" w14:textId="05D356BF" w:rsidR="0048085C" w:rsidRDefault="0048085C" w:rsidP="0048085C">
      <w:pPr>
        <w:jc w:val="center"/>
        <w:rPr>
          <w:b/>
          <w:i/>
        </w:rPr>
      </w:pPr>
      <w:r>
        <w:rPr>
          <w:b/>
          <w:i/>
        </w:rPr>
        <w:t>Figure 3.3-1</w:t>
      </w:r>
      <w:r w:rsidRPr="0051668C">
        <w:rPr>
          <w:b/>
          <w:i/>
        </w:rPr>
        <w:t xml:space="preserve">. </w:t>
      </w:r>
      <w:r w:rsidR="005A6F00">
        <w:rPr>
          <w:b/>
          <w:i/>
        </w:rPr>
        <w:t>Demon Flowchart</w:t>
      </w:r>
    </w:p>
    <w:p w14:paraId="6EAC0F2E" w14:textId="77777777" w:rsidR="008F128D" w:rsidRDefault="008F128D" w:rsidP="008F128D">
      <w:pPr>
        <w:rPr>
          <w:b/>
          <w:sz w:val="28"/>
        </w:rPr>
      </w:pPr>
    </w:p>
    <w:p w14:paraId="1EEACD7C" w14:textId="38914064" w:rsidR="007B32DA" w:rsidRPr="008F128D" w:rsidRDefault="008F128D" w:rsidP="008F128D">
      <w:pPr>
        <w:rPr>
          <w:b/>
          <w:sz w:val="28"/>
        </w:rPr>
      </w:pPr>
      <w:r>
        <w:rPr>
          <w:b/>
          <w:sz w:val="28"/>
        </w:rPr>
        <w:t>3.4</w:t>
      </w:r>
      <w:r w:rsidRPr="005432C6">
        <w:rPr>
          <w:b/>
          <w:sz w:val="28"/>
        </w:rPr>
        <w:tab/>
      </w:r>
      <w:r>
        <w:rPr>
          <w:b/>
          <w:sz w:val="28"/>
        </w:rPr>
        <w:t>Ghost Behaviour State Flow</w:t>
      </w:r>
    </w:p>
    <w:p w14:paraId="1E00BE0B" w14:textId="3BC58570" w:rsidR="001D0738" w:rsidRPr="001D0738" w:rsidRDefault="001D0738" w:rsidP="001D0738">
      <w:r>
        <w:t xml:space="preserve">Both the general ghost characters and the main ghost character follow a very similar flow within their </w:t>
      </w:r>
      <w:r w:rsidR="008F128D">
        <w:t xml:space="preserve">states. Both sets of characters will have a location that they will either currently be at or one that they need to randomly select or have preselected and move to. This will continue indefinitely for the general ghost characters and will stop for the main ghost when she has reached her final predefined location. </w:t>
      </w:r>
    </w:p>
    <w:p w14:paraId="7E452320" w14:textId="25860C42" w:rsidR="0048085C" w:rsidRDefault="0048085C" w:rsidP="003C3C09">
      <w:pPr>
        <w:jc w:val="center"/>
        <w:rPr>
          <w:b/>
          <w:i/>
        </w:rPr>
      </w:pPr>
      <w:r>
        <w:rPr>
          <w:b/>
          <w:i/>
          <w:noProof/>
        </w:rPr>
        <w:drawing>
          <wp:inline distT="0" distB="0" distL="0" distR="0" wp14:anchorId="10CAE416" wp14:editId="484B0188">
            <wp:extent cx="2323258" cy="24003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rotWithShape="1">
                    <a:blip r:embed="rId19">
                      <a:extLst>
                        <a:ext uri="{28A0092B-C50C-407E-A947-70E740481C1C}">
                          <a14:useLocalDpi xmlns:a14="http://schemas.microsoft.com/office/drawing/2010/main" val="0"/>
                        </a:ext>
                      </a:extLst>
                    </a:blip>
                    <a:srcRect l="44601" t="9250" r="8130" b="6193"/>
                    <a:stretch/>
                  </pic:blipFill>
                  <pic:spPr bwMode="auto">
                    <a:xfrm>
                      <a:off x="0" y="0"/>
                      <a:ext cx="2325734" cy="2402858"/>
                    </a:xfrm>
                    <a:prstGeom prst="rect">
                      <a:avLst/>
                    </a:prstGeom>
                    <a:noFill/>
                    <a:ln>
                      <a:noFill/>
                    </a:ln>
                    <a:extLst>
                      <a:ext uri="{53640926-AAD7-44d8-BBD7-CCE9431645EC}">
                        <a14:shadowObscured xmlns:a14="http://schemas.microsoft.com/office/drawing/2010/main"/>
                      </a:ext>
                    </a:extLst>
                  </pic:spPr>
                </pic:pic>
              </a:graphicData>
            </a:graphic>
          </wp:inline>
        </w:drawing>
      </w:r>
    </w:p>
    <w:p w14:paraId="18978217" w14:textId="578084AA" w:rsidR="0048085C" w:rsidRDefault="008F128D" w:rsidP="0048085C">
      <w:pPr>
        <w:jc w:val="center"/>
        <w:rPr>
          <w:b/>
          <w:i/>
        </w:rPr>
      </w:pPr>
      <w:r>
        <w:rPr>
          <w:b/>
          <w:i/>
        </w:rPr>
        <w:t>Figure 3.4-1</w:t>
      </w:r>
      <w:r w:rsidR="0048085C" w:rsidRPr="0051668C">
        <w:rPr>
          <w:b/>
          <w:i/>
        </w:rPr>
        <w:t xml:space="preserve">. </w:t>
      </w:r>
      <w:r w:rsidR="005A6F00">
        <w:rPr>
          <w:b/>
          <w:i/>
        </w:rPr>
        <w:t>Main Ghost Flowchart</w:t>
      </w:r>
    </w:p>
    <w:p w14:paraId="34B2A79A" w14:textId="77777777" w:rsidR="0048085C" w:rsidRDefault="0048085C" w:rsidP="0048085C">
      <w:pPr>
        <w:jc w:val="center"/>
        <w:rPr>
          <w:b/>
          <w:i/>
        </w:rPr>
      </w:pPr>
    </w:p>
    <w:p w14:paraId="21CFFF2F" w14:textId="2BAE3012" w:rsidR="0048085C" w:rsidRDefault="0048085C" w:rsidP="0048085C">
      <w:pPr>
        <w:jc w:val="center"/>
        <w:rPr>
          <w:b/>
          <w:i/>
        </w:rPr>
      </w:pPr>
      <w:r>
        <w:rPr>
          <w:b/>
          <w:i/>
          <w:noProof/>
        </w:rPr>
        <w:drawing>
          <wp:inline distT="0" distB="0" distL="0" distR="0" wp14:anchorId="652A5C24" wp14:editId="04F8322A">
            <wp:extent cx="2245684" cy="2383208"/>
            <wp:effectExtent l="0" t="0" r="0" b="444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rotWithShape="1">
                    <a:blip r:embed="rId20">
                      <a:extLst>
                        <a:ext uri="{28A0092B-C50C-407E-A947-70E740481C1C}">
                          <a14:useLocalDpi xmlns:a14="http://schemas.microsoft.com/office/drawing/2010/main" val="0"/>
                        </a:ext>
                      </a:extLst>
                    </a:blip>
                    <a:srcRect l="44383" t="1597" r="8897" b="6383"/>
                    <a:stretch/>
                  </pic:blipFill>
                  <pic:spPr bwMode="auto">
                    <a:xfrm>
                      <a:off x="0" y="0"/>
                      <a:ext cx="2247721" cy="2385370"/>
                    </a:xfrm>
                    <a:prstGeom prst="rect">
                      <a:avLst/>
                    </a:prstGeom>
                    <a:noFill/>
                    <a:ln>
                      <a:noFill/>
                    </a:ln>
                    <a:extLst>
                      <a:ext uri="{53640926-AAD7-44d8-BBD7-CCE9431645EC}">
                        <a14:shadowObscured xmlns:a14="http://schemas.microsoft.com/office/drawing/2010/main"/>
                      </a:ext>
                    </a:extLst>
                  </pic:spPr>
                </pic:pic>
              </a:graphicData>
            </a:graphic>
          </wp:inline>
        </w:drawing>
      </w:r>
    </w:p>
    <w:p w14:paraId="4EDCF315" w14:textId="0D5A71F6" w:rsidR="0048085C" w:rsidRDefault="008F128D" w:rsidP="0048085C">
      <w:pPr>
        <w:jc w:val="center"/>
        <w:rPr>
          <w:b/>
          <w:i/>
        </w:rPr>
      </w:pPr>
      <w:r>
        <w:rPr>
          <w:b/>
          <w:i/>
        </w:rPr>
        <w:t>Figure 3.4-2</w:t>
      </w:r>
      <w:r w:rsidR="0048085C" w:rsidRPr="0051668C">
        <w:rPr>
          <w:b/>
          <w:i/>
        </w:rPr>
        <w:t xml:space="preserve">. </w:t>
      </w:r>
      <w:r w:rsidR="005A6F00">
        <w:rPr>
          <w:b/>
          <w:i/>
        </w:rPr>
        <w:t>General Ghost Flowchart</w:t>
      </w:r>
    </w:p>
    <w:p w14:paraId="140B826E" w14:textId="77777777" w:rsidR="0048085C" w:rsidRDefault="0048085C" w:rsidP="00FF5D92">
      <w:pPr>
        <w:rPr>
          <w:b/>
          <w:i/>
        </w:rPr>
      </w:pPr>
    </w:p>
    <w:p w14:paraId="1D31781A" w14:textId="7FB688B4" w:rsidR="00D9583E" w:rsidRDefault="008F128D" w:rsidP="00D9583E">
      <w:pPr>
        <w:rPr>
          <w:b/>
          <w:sz w:val="28"/>
        </w:rPr>
      </w:pPr>
      <w:r>
        <w:rPr>
          <w:b/>
          <w:sz w:val="28"/>
        </w:rPr>
        <w:t>3.5</w:t>
      </w:r>
      <w:r w:rsidR="00D9583E" w:rsidRPr="005432C6">
        <w:rPr>
          <w:b/>
          <w:sz w:val="28"/>
        </w:rPr>
        <w:tab/>
      </w:r>
      <w:r w:rsidR="00D9583E">
        <w:rPr>
          <w:b/>
          <w:sz w:val="28"/>
        </w:rPr>
        <w:t>Saving &amp; Loading</w:t>
      </w:r>
    </w:p>
    <w:p w14:paraId="38E65621" w14:textId="7601F3A0" w:rsidR="00340429" w:rsidRPr="00177561" w:rsidRDefault="00177561" w:rsidP="00D9583E">
      <w:r>
        <w:t>Loading the game is very simple. The loading function checks</w:t>
      </w:r>
      <w:r w:rsidR="004B5F24">
        <w:t xml:space="preserve"> to see if there is a save file and will do nothing if there is no file. If the function does find one, then the save is opened, and the variables in that file are stored into the current game variables. </w:t>
      </w:r>
    </w:p>
    <w:p w14:paraId="7782F85E" w14:textId="165B683D" w:rsidR="00340429" w:rsidRDefault="00340429" w:rsidP="00D9583E">
      <w:pPr>
        <w:rPr>
          <w:b/>
          <w:sz w:val="28"/>
        </w:rPr>
      </w:pPr>
      <w:r>
        <w:rPr>
          <w:b/>
          <w:noProof/>
          <w:sz w:val="28"/>
        </w:rPr>
        <w:drawing>
          <wp:inline distT="0" distB="0" distL="0" distR="0" wp14:anchorId="0943D8E7" wp14:editId="0650AD0B">
            <wp:extent cx="5936509" cy="1794617"/>
            <wp:effectExtent l="0" t="0" r="762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1">
                      <a:extLst>
                        <a:ext uri="{28A0092B-C50C-407E-A947-70E740481C1C}">
                          <a14:useLocalDpi xmlns:a14="http://schemas.microsoft.com/office/drawing/2010/main" val="0"/>
                        </a:ext>
                      </a:extLst>
                    </a:blip>
                    <a:srcRect l="1753" t="1327" r="3209" b="5757"/>
                    <a:stretch/>
                  </pic:blipFill>
                  <pic:spPr bwMode="auto">
                    <a:xfrm>
                      <a:off x="0" y="0"/>
                      <a:ext cx="5945043" cy="1797197"/>
                    </a:xfrm>
                    <a:prstGeom prst="rect">
                      <a:avLst/>
                    </a:prstGeom>
                    <a:noFill/>
                    <a:ln>
                      <a:noFill/>
                    </a:ln>
                    <a:extLst>
                      <a:ext uri="{53640926-AAD7-44d8-BBD7-CCE9431645EC}">
                        <a14:shadowObscured xmlns:a14="http://schemas.microsoft.com/office/drawing/2010/main"/>
                      </a:ext>
                    </a:extLst>
                  </pic:spPr>
                </pic:pic>
              </a:graphicData>
            </a:graphic>
          </wp:inline>
        </w:drawing>
      </w:r>
    </w:p>
    <w:p w14:paraId="7CB3787F" w14:textId="40A92A15" w:rsidR="004B5F24" w:rsidRPr="000A2609" w:rsidRDefault="008F128D" w:rsidP="000A2609">
      <w:pPr>
        <w:jc w:val="center"/>
        <w:rPr>
          <w:b/>
          <w:i/>
        </w:rPr>
      </w:pPr>
      <w:r>
        <w:rPr>
          <w:b/>
          <w:i/>
        </w:rPr>
        <w:t>Figure 3.5</w:t>
      </w:r>
      <w:r w:rsidR="00261EF6">
        <w:rPr>
          <w:b/>
          <w:i/>
        </w:rPr>
        <w:t>-1</w:t>
      </w:r>
      <w:r w:rsidR="00340429">
        <w:rPr>
          <w:b/>
          <w:i/>
        </w:rPr>
        <w:t>.</w:t>
      </w:r>
      <w:r w:rsidR="005A6F00">
        <w:rPr>
          <w:b/>
          <w:i/>
        </w:rPr>
        <w:t xml:space="preserve"> Loading Flowchart</w:t>
      </w:r>
    </w:p>
    <w:p w14:paraId="5783F74F" w14:textId="58A8CA26" w:rsidR="004B5F24" w:rsidRPr="00177561" w:rsidRDefault="00D35F40" w:rsidP="004B5F24">
      <w:r>
        <w:t>Similar to loading, the save function for</w:t>
      </w:r>
      <w:r w:rsidR="004B5F24">
        <w:t xml:space="preserve"> the game is very simple. The </w:t>
      </w:r>
      <w:r>
        <w:t>saving</w:t>
      </w:r>
      <w:r w:rsidR="004B5F24">
        <w:t xml:space="preserve"> function checks to see if there is a save file and will </w:t>
      </w:r>
      <w:r>
        <w:t>create a new one</w:t>
      </w:r>
      <w:r w:rsidR="004B5F24">
        <w:t xml:space="preserve"> if there is no file. If the function does find one, then the</w:t>
      </w:r>
      <w:r>
        <w:t xml:space="preserve"> player will be asked if they want to overwrite that current save. If the user selects no then the game is not saved and nothing happens. If the user chooses yes then the</w:t>
      </w:r>
      <w:r w:rsidR="004B5F24">
        <w:t xml:space="preserve"> save is opene</w:t>
      </w:r>
      <w:r>
        <w:t xml:space="preserve">d and the current in game variables are saved to the save file. </w:t>
      </w:r>
    </w:p>
    <w:p w14:paraId="43EC4333" w14:textId="77777777" w:rsidR="004B5F24" w:rsidRDefault="004B5F24" w:rsidP="00261EF6">
      <w:pPr>
        <w:jc w:val="center"/>
        <w:rPr>
          <w:b/>
          <w:i/>
        </w:rPr>
      </w:pPr>
    </w:p>
    <w:p w14:paraId="59DAE1F4" w14:textId="7D8A950D" w:rsidR="004B5F24" w:rsidRDefault="00D35F40" w:rsidP="00261EF6">
      <w:pPr>
        <w:jc w:val="center"/>
        <w:rPr>
          <w:b/>
          <w:i/>
        </w:rPr>
      </w:pPr>
      <w:r>
        <w:rPr>
          <w:b/>
          <w:i/>
          <w:noProof/>
        </w:rPr>
        <w:drawing>
          <wp:inline distT="0" distB="0" distL="0" distR="0" wp14:anchorId="7EEBC08D" wp14:editId="4DB5A2EC">
            <wp:extent cx="5699239" cy="257228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22">
                      <a:extLst>
                        <a:ext uri="{28A0092B-C50C-407E-A947-70E740481C1C}">
                          <a14:useLocalDpi xmlns:a14="http://schemas.microsoft.com/office/drawing/2010/main" val="0"/>
                        </a:ext>
                      </a:extLst>
                    </a:blip>
                    <a:srcRect l="1928" r="2686" b="1536"/>
                    <a:stretch/>
                  </pic:blipFill>
                  <pic:spPr bwMode="auto">
                    <a:xfrm>
                      <a:off x="0" y="0"/>
                      <a:ext cx="5702407" cy="2573714"/>
                    </a:xfrm>
                    <a:prstGeom prst="rect">
                      <a:avLst/>
                    </a:prstGeom>
                    <a:noFill/>
                    <a:ln>
                      <a:noFill/>
                    </a:ln>
                    <a:extLst>
                      <a:ext uri="{53640926-AAD7-44d8-BBD7-CCE9431645EC}">
                        <a14:shadowObscured xmlns:a14="http://schemas.microsoft.com/office/drawing/2010/main"/>
                      </a:ext>
                    </a:extLst>
                  </pic:spPr>
                </pic:pic>
              </a:graphicData>
            </a:graphic>
          </wp:inline>
        </w:drawing>
      </w:r>
    </w:p>
    <w:p w14:paraId="4D0A001D" w14:textId="33BC360E" w:rsidR="00340429" w:rsidRDefault="00340429" w:rsidP="00340429">
      <w:pPr>
        <w:jc w:val="center"/>
        <w:rPr>
          <w:b/>
          <w:i/>
        </w:rPr>
      </w:pPr>
      <w:r>
        <w:rPr>
          <w:b/>
          <w:i/>
        </w:rPr>
        <w:t>Figure 3.5-2</w:t>
      </w:r>
      <w:r w:rsidRPr="0051668C">
        <w:rPr>
          <w:b/>
          <w:i/>
        </w:rPr>
        <w:t xml:space="preserve">. </w:t>
      </w:r>
      <w:r>
        <w:rPr>
          <w:b/>
          <w:i/>
        </w:rPr>
        <w:t>Saving Flowchart</w:t>
      </w:r>
    </w:p>
    <w:p w14:paraId="58AA6D57" w14:textId="77777777" w:rsidR="00D9583E" w:rsidRPr="00A9567F" w:rsidRDefault="00D9583E" w:rsidP="00A9567F">
      <w:pPr>
        <w:ind w:left="-567"/>
        <w:jc w:val="center"/>
        <w:rPr>
          <w:b/>
          <w:i/>
        </w:rPr>
      </w:pPr>
    </w:p>
    <w:p w14:paraId="0C14DB28" w14:textId="3A769D61" w:rsidR="008D26A6" w:rsidRDefault="008D26A6" w:rsidP="008D26A6">
      <w:pPr>
        <w:rPr>
          <w:b/>
          <w:sz w:val="32"/>
        </w:rPr>
      </w:pPr>
      <w:r>
        <w:rPr>
          <w:b/>
          <w:sz w:val="32"/>
        </w:rPr>
        <w:t>4</w:t>
      </w:r>
      <w:r w:rsidRPr="008D26A6">
        <w:rPr>
          <w:b/>
          <w:sz w:val="32"/>
        </w:rPr>
        <w:tab/>
        <w:t>Perk Trees</w:t>
      </w:r>
    </w:p>
    <w:p w14:paraId="6C9BD551" w14:textId="4850B5D5" w:rsidR="004E2CE1" w:rsidRDefault="004E2CE1" w:rsidP="00A9567F">
      <w:pPr>
        <w:rPr>
          <w:b/>
          <w:sz w:val="28"/>
        </w:rPr>
      </w:pPr>
      <w:r>
        <w:rPr>
          <w:b/>
          <w:sz w:val="28"/>
        </w:rPr>
        <w:t>4.1</w:t>
      </w:r>
      <w:r>
        <w:rPr>
          <w:b/>
          <w:sz w:val="28"/>
        </w:rPr>
        <w:tab/>
        <w:t>Purpose</w:t>
      </w:r>
    </w:p>
    <w:p w14:paraId="1C3076C2" w14:textId="28ED2239" w:rsidR="00A96854" w:rsidRDefault="004E2CE1" w:rsidP="00A9567F">
      <w:r>
        <w:t xml:space="preserve">Throughout the game players collect upgrades to enhance their character in different categories. The different areas are: health, flashlight, pistol, rifle, cross, and knife. </w:t>
      </w:r>
      <w:r w:rsidR="00412898">
        <w:t>The player can select any perk the</w:t>
      </w:r>
      <w:r w:rsidR="006F2547">
        <w:t>y</w:t>
      </w:r>
      <w:r w:rsidR="00412898">
        <w:t xml:space="preserve"> </w:t>
      </w:r>
      <w:r w:rsidR="006F2547">
        <w:t>want</w:t>
      </w:r>
      <w:r w:rsidR="00412898">
        <w:t xml:space="preserve"> as long as all </w:t>
      </w:r>
      <w:r w:rsidR="006F2547">
        <w:t>prerequisite parent</w:t>
      </w:r>
      <w:r w:rsidR="00412898">
        <w:t xml:space="preserve"> </w:t>
      </w:r>
      <w:r w:rsidR="006F2547">
        <w:t>nodes have been unlocked</w:t>
      </w:r>
      <w:r w:rsidR="00412898">
        <w:t xml:space="preserve">. Initial nodes in the tree can be chosen with no prerequisite nodes required. For example, in </w:t>
      </w:r>
      <w:r w:rsidR="00A96854" w:rsidRPr="00A96854">
        <w:t>Figure 4.1-1</w:t>
      </w:r>
      <w:r w:rsidR="00A96854">
        <w:rPr>
          <w:b/>
          <w:i/>
        </w:rPr>
        <w:t xml:space="preserve"> </w:t>
      </w:r>
      <w:r w:rsidR="00412898">
        <w:t xml:space="preserve">node 1 and node 2 can be chosen right away. However, node 3 can only be chosen once node 1 has been previously chosen. Node 4 can only be chosen once node 1 and node 2 have been previously chosen. </w:t>
      </w:r>
    </w:p>
    <w:p w14:paraId="4A6A9E22" w14:textId="77777777" w:rsidR="007B32DA" w:rsidRDefault="007B32DA" w:rsidP="00A9567F"/>
    <w:p w14:paraId="5CD6ECC6" w14:textId="0D9BA6FB" w:rsidR="00412898" w:rsidRDefault="00A96854" w:rsidP="00A96854">
      <w:pPr>
        <w:jc w:val="center"/>
      </w:pPr>
      <w:r>
        <w:rPr>
          <w:noProof/>
        </w:rPr>
        <w:drawing>
          <wp:inline distT="0" distB="0" distL="0" distR="0" wp14:anchorId="75D4E9C8" wp14:editId="14CF0720">
            <wp:extent cx="1866105" cy="1807243"/>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23">
                      <a:extLst>
                        <a:ext uri="{28A0092B-C50C-407E-A947-70E740481C1C}">
                          <a14:useLocalDpi xmlns:a14="http://schemas.microsoft.com/office/drawing/2010/main" val="0"/>
                        </a:ext>
                      </a:extLst>
                    </a:blip>
                    <a:srcRect l="6475" t="2491" r="6299" b="1"/>
                    <a:stretch/>
                  </pic:blipFill>
                  <pic:spPr bwMode="auto">
                    <a:xfrm>
                      <a:off x="0" y="0"/>
                      <a:ext cx="1870597" cy="1811593"/>
                    </a:xfrm>
                    <a:prstGeom prst="rect">
                      <a:avLst/>
                    </a:prstGeom>
                    <a:noFill/>
                    <a:ln>
                      <a:noFill/>
                    </a:ln>
                    <a:extLst>
                      <a:ext uri="{53640926-AAD7-44d8-BBD7-CCE9431645EC}">
                        <a14:shadowObscured xmlns:a14="http://schemas.microsoft.com/office/drawing/2010/main"/>
                      </a:ext>
                    </a:extLst>
                  </pic:spPr>
                </pic:pic>
              </a:graphicData>
            </a:graphic>
          </wp:inline>
        </w:drawing>
      </w:r>
    </w:p>
    <w:p w14:paraId="742AD484" w14:textId="77777777" w:rsidR="000A2609" w:rsidRDefault="00412898" w:rsidP="000A2609">
      <w:pPr>
        <w:jc w:val="center"/>
        <w:rPr>
          <w:b/>
          <w:i/>
        </w:rPr>
      </w:pPr>
      <w:r>
        <w:rPr>
          <w:b/>
          <w:i/>
        </w:rPr>
        <w:t>Figure 4.1-1</w:t>
      </w:r>
      <w:r w:rsidRPr="0051668C">
        <w:rPr>
          <w:b/>
          <w:i/>
        </w:rPr>
        <w:t xml:space="preserve">. </w:t>
      </w:r>
      <w:r>
        <w:rPr>
          <w:b/>
          <w:i/>
        </w:rPr>
        <w:t>Perk Tree Example</w:t>
      </w:r>
    </w:p>
    <w:p w14:paraId="4322F192" w14:textId="2A27BC59" w:rsidR="006F2547" w:rsidRPr="000A2609" w:rsidRDefault="006F2547" w:rsidP="000A2609">
      <w:pPr>
        <w:rPr>
          <w:b/>
          <w:i/>
        </w:rPr>
      </w:pPr>
      <w:r>
        <w:t xml:space="preserve">For the scope of this project, only perks for health, the flashlight, the pistol, and the rifle will be implemented. Perks for the cross and knife will be created or implemented currently. </w:t>
      </w:r>
    </w:p>
    <w:p w14:paraId="6D884E25" w14:textId="77777777" w:rsidR="006F2547" w:rsidRPr="004E2CE1" w:rsidRDefault="006F2547" w:rsidP="00A9567F"/>
    <w:p w14:paraId="688840BA" w14:textId="10168A7D" w:rsidR="00A9567F" w:rsidRDefault="004E2CE1" w:rsidP="00A9567F">
      <w:pPr>
        <w:rPr>
          <w:b/>
          <w:sz w:val="28"/>
        </w:rPr>
      </w:pPr>
      <w:r>
        <w:rPr>
          <w:b/>
          <w:sz w:val="28"/>
        </w:rPr>
        <w:t>4.2</w:t>
      </w:r>
      <w:r w:rsidR="00A9567F" w:rsidRPr="00A9567F">
        <w:rPr>
          <w:b/>
          <w:sz w:val="28"/>
        </w:rPr>
        <w:tab/>
        <w:t>Health</w:t>
      </w:r>
    </w:p>
    <w:p w14:paraId="022724C8" w14:textId="5171677D" w:rsidR="00EA4958" w:rsidRDefault="00EA4958" w:rsidP="00A9567F">
      <w:r>
        <w:t xml:space="preserve">The health perk tree consists of 5 nodes shown in Figure 4.2-1. These nodes include </w:t>
      </w:r>
      <w:r w:rsidR="00E82ADD">
        <w:t>permanent</w:t>
      </w:r>
      <w:r>
        <w:t xml:space="preserve"> health increases to the player and also </w:t>
      </w:r>
      <w:r w:rsidR="00E82ADD">
        <w:t xml:space="preserve">increases to the health gained from health pickups. </w:t>
      </w:r>
      <w:r w:rsidR="00E82ADD" w:rsidRPr="00E82ADD">
        <w:rPr>
          <w:i/>
        </w:rPr>
        <w:t>Health Increase 1</w:t>
      </w:r>
      <w:r w:rsidR="00E82ADD">
        <w:t xml:space="preserve"> and </w:t>
      </w:r>
      <w:r w:rsidR="00E82ADD" w:rsidRPr="00E82ADD">
        <w:rPr>
          <w:i/>
        </w:rPr>
        <w:t>Health Increase 2</w:t>
      </w:r>
      <w:r w:rsidR="00E82ADD">
        <w:t xml:space="preserve"> increases the player’s maximum health by 25 and </w:t>
      </w:r>
      <w:r w:rsidR="00E82ADD" w:rsidRPr="00E82ADD">
        <w:rPr>
          <w:i/>
        </w:rPr>
        <w:t>Health Increase 3</w:t>
      </w:r>
      <w:r w:rsidR="00E82ADD">
        <w:t xml:space="preserve"> increases it by another 50. </w:t>
      </w:r>
      <w:r w:rsidR="00E82ADD" w:rsidRPr="00E82ADD">
        <w:rPr>
          <w:i/>
        </w:rPr>
        <w:t xml:space="preserve">Health Pickup 1 </w:t>
      </w:r>
      <w:r w:rsidR="00E82ADD">
        <w:t xml:space="preserve">and </w:t>
      </w:r>
      <w:r w:rsidR="00E82ADD" w:rsidRPr="00E82ADD">
        <w:rPr>
          <w:i/>
        </w:rPr>
        <w:t>Health Pickup 2</w:t>
      </w:r>
      <w:r w:rsidR="00E82ADD">
        <w:t xml:space="preserve"> increases the amount of health gained by 10 each. </w:t>
      </w:r>
    </w:p>
    <w:p w14:paraId="069C195B" w14:textId="77777777" w:rsidR="000A2609" w:rsidRPr="000A2609" w:rsidRDefault="000A2609" w:rsidP="00A9567F"/>
    <w:p w14:paraId="56D4EBBE" w14:textId="0FD2BF91" w:rsidR="004E2CE1" w:rsidRDefault="00A96854" w:rsidP="00A96854">
      <w:pPr>
        <w:jc w:val="center"/>
        <w:rPr>
          <w:b/>
          <w:sz w:val="28"/>
        </w:rPr>
      </w:pPr>
      <w:r>
        <w:rPr>
          <w:b/>
          <w:noProof/>
          <w:sz w:val="28"/>
        </w:rPr>
        <w:drawing>
          <wp:inline distT="0" distB="0" distL="0" distR="0" wp14:anchorId="2E55BA34" wp14:editId="47F6E759">
            <wp:extent cx="3175748" cy="4313907"/>
            <wp:effectExtent l="0" t="0" r="0" b="444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24">
                      <a:extLst>
                        <a:ext uri="{28A0092B-C50C-407E-A947-70E740481C1C}">
                          <a14:useLocalDpi xmlns:a14="http://schemas.microsoft.com/office/drawing/2010/main" val="0"/>
                        </a:ext>
                      </a:extLst>
                    </a:blip>
                    <a:srcRect l="8476" t="2913" r="7797" b="3271"/>
                    <a:stretch/>
                  </pic:blipFill>
                  <pic:spPr bwMode="auto">
                    <a:xfrm>
                      <a:off x="0" y="0"/>
                      <a:ext cx="3180984" cy="4321020"/>
                    </a:xfrm>
                    <a:prstGeom prst="rect">
                      <a:avLst/>
                    </a:prstGeom>
                    <a:noFill/>
                    <a:ln>
                      <a:noFill/>
                    </a:ln>
                    <a:extLst>
                      <a:ext uri="{53640926-AAD7-44d8-BBD7-CCE9431645EC}">
                        <a14:shadowObscured xmlns:a14="http://schemas.microsoft.com/office/drawing/2010/main"/>
                      </a:ext>
                    </a:extLst>
                  </pic:spPr>
                </pic:pic>
              </a:graphicData>
            </a:graphic>
          </wp:inline>
        </w:drawing>
      </w:r>
    </w:p>
    <w:p w14:paraId="4D59ECD5" w14:textId="0B50AF75" w:rsidR="00A96854" w:rsidRDefault="00A96854" w:rsidP="00A96854">
      <w:pPr>
        <w:jc w:val="center"/>
        <w:rPr>
          <w:b/>
          <w:i/>
        </w:rPr>
      </w:pPr>
      <w:r>
        <w:rPr>
          <w:b/>
          <w:i/>
        </w:rPr>
        <w:t>Figure 4.2-1</w:t>
      </w:r>
      <w:r w:rsidRPr="0051668C">
        <w:rPr>
          <w:b/>
          <w:i/>
        </w:rPr>
        <w:t xml:space="preserve">. </w:t>
      </w:r>
      <w:r>
        <w:rPr>
          <w:b/>
          <w:i/>
        </w:rPr>
        <w:t>Health Perk Tree</w:t>
      </w:r>
    </w:p>
    <w:p w14:paraId="7BBE4494" w14:textId="77777777" w:rsidR="00A96854" w:rsidRDefault="00A96854" w:rsidP="00A96854">
      <w:pPr>
        <w:jc w:val="center"/>
        <w:rPr>
          <w:b/>
          <w:sz w:val="28"/>
        </w:rPr>
      </w:pPr>
    </w:p>
    <w:p w14:paraId="47CBAEE4" w14:textId="77777777" w:rsidR="000A2609" w:rsidRDefault="000A2609" w:rsidP="00A96854">
      <w:pPr>
        <w:jc w:val="center"/>
        <w:rPr>
          <w:b/>
          <w:sz w:val="28"/>
        </w:rPr>
      </w:pPr>
    </w:p>
    <w:p w14:paraId="6C012E27" w14:textId="77777777" w:rsidR="000A2609" w:rsidRDefault="000A2609" w:rsidP="00A96854">
      <w:pPr>
        <w:jc w:val="center"/>
        <w:rPr>
          <w:b/>
          <w:sz w:val="28"/>
        </w:rPr>
      </w:pPr>
    </w:p>
    <w:p w14:paraId="04547965" w14:textId="77777777" w:rsidR="000A2609" w:rsidRDefault="000A2609" w:rsidP="00A96854">
      <w:pPr>
        <w:jc w:val="center"/>
        <w:rPr>
          <w:b/>
          <w:sz w:val="28"/>
        </w:rPr>
      </w:pPr>
    </w:p>
    <w:p w14:paraId="37C1C878" w14:textId="77777777" w:rsidR="000A2609" w:rsidRDefault="000A2609" w:rsidP="00A96854">
      <w:pPr>
        <w:jc w:val="center"/>
        <w:rPr>
          <w:b/>
          <w:sz w:val="28"/>
        </w:rPr>
      </w:pPr>
    </w:p>
    <w:p w14:paraId="203486F3" w14:textId="77777777" w:rsidR="000A2609" w:rsidRDefault="000A2609" w:rsidP="00A96854">
      <w:pPr>
        <w:jc w:val="center"/>
        <w:rPr>
          <w:b/>
          <w:sz w:val="28"/>
        </w:rPr>
      </w:pPr>
    </w:p>
    <w:p w14:paraId="1A29EC93" w14:textId="77777777" w:rsidR="000A2609" w:rsidRDefault="000A2609" w:rsidP="00A96854">
      <w:pPr>
        <w:jc w:val="center"/>
        <w:rPr>
          <w:b/>
          <w:sz w:val="28"/>
        </w:rPr>
      </w:pPr>
    </w:p>
    <w:p w14:paraId="55658424" w14:textId="77777777" w:rsidR="000A2609" w:rsidRPr="00A9567F" w:rsidRDefault="000A2609" w:rsidP="00A96854">
      <w:pPr>
        <w:jc w:val="center"/>
        <w:rPr>
          <w:b/>
          <w:sz w:val="28"/>
        </w:rPr>
      </w:pPr>
    </w:p>
    <w:p w14:paraId="63AEDD1E" w14:textId="5E84837A" w:rsidR="00A9567F" w:rsidRDefault="004E2CE1" w:rsidP="00A9567F">
      <w:pPr>
        <w:rPr>
          <w:b/>
          <w:sz w:val="28"/>
        </w:rPr>
      </w:pPr>
      <w:r>
        <w:rPr>
          <w:b/>
          <w:sz w:val="28"/>
        </w:rPr>
        <w:t>4.3</w:t>
      </w:r>
      <w:r w:rsidR="00A9567F" w:rsidRPr="00A9567F">
        <w:rPr>
          <w:b/>
          <w:sz w:val="28"/>
        </w:rPr>
        <w:tab/>
        <w:t>Flashlight</w:t>
      </w:r>
    </w:p>
    <w:p w14:paraId="284636A7" w14:textId="69E0CC74" w:rsidR="00E82ADD" w:rsidRPr="00E82ADD" w:rsidRDefault="00E82ADD" w:rsidP="00A9567F">
      <w:pPr>
        <w:rPr>
          <w:sz w:val="28"/>
        </w:rPr>
      </w:pPr>
      <w:r>
        <w:t xml:space="preserve">The flashlight perk tree consists of 6 nodes shown in Figure 4.3-1. </w:t>
      </w:r>
      <w:r>
        <w:rPr>
          <w:i/>
        </w:rPr>
        <w:t xml:space="preserve">Battery Capacity 1, Battery Capacity 2, </w:t>
      </w:r>
      <w:r>
        <w:t xml:space="preserve">and </w:t>
      </w:r>
      <w:r>
        <w:rPr>
          <w:i/>
        </w:rPr>
        <w:t xml:space="preserve">Battery Capacity 3 </w:t>
      </w:r>
      <w:r>
        <w:t xml:space="preserve">increases the flashlight maximum charge by 25, 25, and 50 respectively. </w:t>
      </w:r>
      <w:r>
        <w:rPr>
          <w:i/>
        </w:rPr>
        <w:t>Efficient Batteries 1 and Efficient Batteries 2</w:t>
      </w:r>
      <w:r>
        <w:t xml:space="preserve"> decrease the speed that the flashlight runs out of power by 0.25s each. Finally, </w:t>
      </w:r>
      <w:r>
        <w:rPr>
          <w:i/>
        </w:rPr>
        <w:t xml:space="preserve">Limitless Power </w:t>
      </w:r>
      <w:r>
        <w:t xml:space="preserve">allows the user to have the flashlight on for as long as they want without having to recharge it. </w:t>
      </w:r>
    </w:p>
    <w:p w14:paraId="4164BD7A" w14:textId="0E58DE81" w:rsidR="004E2CE1" w:rsidRDefault="00A96854" w:rsidP="00791CD2">
      <w:pPr>
        <w:jc w:val="center"/>
        <w:rPr>
          <w:b/>
          <w:sz w:val="28"/>
        </w:rPr>
      </w:pPr>
      <w:r>
        <w:rPr>
          <w:b/>
          <w:noProof/>
          <w:sz w:val="28"/>
        </w:rPr>
        <w:drawing>
          <wp:inline distT="0" distB="0" distL="0" distR="0" wp14:anchorId="55003CA8" wp14:editId="107A884D">
            <wp:extent cx="3098836" cy="53148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25">
                      <a:extLst>
                        <a:ext uri="{28A0092B-C50C-407E-A947-70E740481C1C}">
                          <a14:useLocalDpi xmlns:a14="http://schemas.microsoft.com/office/drawing/2010/main" val="0"/>
                        </a:ext>
                      </a:extLst>
                    </a:blip>
                    <a:srcRect l="8527" r="7404"/>
                    <a:stretch/>
                  </pic:blipFill>
                  <pic:spPr bwMode="auto">
                    <a:xfrm>
                      <a:off x="0" y="0"/>
                      <a:ext cx="3102371" cy="5320926"/>
                    </a:xfrm>
                    <a:prstGeom prst="rect">
                      <a:avLst/>
                    </a:prstGeom>
                    <a:noFill/>
                    <a:ln>
                      <a:noFill/>
                    </a:ln>
                    <a:extLst>
                      <a:ext uri="{53640926-AAD7-44d8-BBD7-CCE9431645EC}">
                        <a14:shadowObscured xmlns:a14="http://schemas.microsoft.com/office/drawing/2010/main"/>
                      </a:ext>
                    </a:extLst>
                  </pic:spPr>
                </pic:pic>
              </a:graphicData>
            </a:graphic>
          </wp:inline>
        </w:drawing>
      </w:r>
    </w:p>
    <w:p w14:paraId="757F503C" w14:textId="5651E82A" w:rsidR="00A96854" w:rsidRDefault="00A96854" w:rsidP="007863E6">
      <w:pPr>
        <w:jc w:val="center"/>
        <w:rPr>
          <w:b/>
          <w:i/>
        </w:rPr>
      </w:pPr>
      <w:r>
        <w:rPr>
          <w:b/>
          <w:i/>
        </w:rPr>
        <w:t>Figure 4.3-1</w:t>
      </w:r>
      <w:r w:rsidRPr="0051668C">
        <w:rPr>
          <w:b/>
          <w:i/>
        </w:rPr>
        <w:t xml:space="preserve">. </w:t>
      </w:r>
      <w:r>
        <w:rPr>
          <w:b/>
          <w:i/>
        </w:rPr>
        <w:t>Flashlight Perk Tree</w:t>
      </w:r>
    </w:p>
    <w:p w14:paraId="1F44684E" w14:textId="77777777" w:rsidR="007863E6" w:rsidRDefault="007863E6" w:rsidP="007863E6">
      <w:pPr>
        <w:jc w:val="center"/>
        <w:rPr>
          <w:b/>
          <w:i/>
        </w:rPr>
      </w:pPr>
    </w:p>
    <w:p w14:paraId="328B3085" w14:textId="77777777" w:rsidR="000A2609" w:rsidRDefault="000A2609" w:rsidP="007863E6">
      <w:pPr>
        <w:jc w:val="center"/>
        <w:rPr>
          <w:b/>
          <w:i/>
        </w:rPr>
      </w:pPr>
    </w:p>
    <w:p w14:paraId="20D1372F" w14:textId="77777777" w:rsidR="000A2609" w:rsidRDefault="000A2609" w:rsidP="007863E6">
      <w:pPr>
        <w:jc w:val="center"/>
        <w:rPr>
          <w:b/>
          <w:i/>
        </w:rPr>
      </w:pPr>
    </w:p>
    <w:p w14:paraId="153EC9E3" w14:textId="77777777" w:rsidR="000A2609" w:rsidRDefault="000A2609" w:rsidP="007863E6">
      <w:pPr>
        <w:jc w:val="center"/>
        <w:rPr>
          <w:b/>
          <w:i/>
        </w:rPr>
      </w:pPr>
    </w:p>
    <w:p w14:paraId="24D3CBB4" w14:textId="77777777" w:rsidR="000A2609" w:rsidRDefault="000A2609" w:rsidP="007863E6">
      <w:pPr>
        <w:jc w:val="center"/>
        <w:rPr>
          <w:b/>
          <w:i/>
        </w:rPr>
      </w:pPr>
    </w:p>
    <w:p w14:paraId="6C3A81BE" w14:textId="77777777" w:rsidR="000A2609" w:rsidRDefault="000A2609" w:rsidP="007863E6">
      <w:pPr>
        <w:jc w:val="center"/>
        <w:rPr>
          <w:b/>
          <w:i/>
        </w:rPr>
      </w:pPr>
    </w:p>
    <w:p w14:paraId="1B904F8F" w14:textId="77777777" w:rsidR="000A2609" w:rsidRPr="007863E6" w:rsidRDefault="000A2609" w:rsidP="007863E6">
      <w:pPr>
        <w:jc w:val="center"/>
        <w:rPr>
          <w:b/>
          <w:i/>
        </w:rPr>
      </w:pPr>
    </w:p>
    <w:p w14:paraId="73802A4C" w14:textId="5D555E60" w:rsidR="00A9567F" w:rsidRDefault="004E2CE1" w:rsidP="00A9567F">
      <w:pPr>
        <w:rPr>
          <w:b/>
          <w:sz w:val="28"/>
        </w:rPr>
      </w:pPr>
      <w:r>
        <w:rPr>
          <w:b/>
          <w:sz w:val="28"/>
        </w:rPr>
        <w:t>4.4</w:t>
      </w:r>
      <w:r w:rsidR="00A9567F" w:rsidRPr="00A9567F">
        <w:rPr>
          <w:b/>
          <w:sz w:val="28"/>
        </w:rPr>
        <w:tab/>
        <w:t>Pistol</w:t>
      </w:r>
    </w:p>
    <w:p w14:paraId="50E1FF2E" w14:textId="09075C29" w:rsidR="00E82ADD" w:rsidRDefault="00E82ADD" w:rsidP="00A9567F">
      <w:r>
        <w:t xml:space="preserve">The pistol perk tree consists of 6 nodes shown in Figure 4.4-1. </w:t>
      </w:r>
      <w:r>
        <w:rPr>
          <w:i/>
        </w:rPr>
        <w:t>Pistol Damage 1</w:t>
      </w:r>
      <w:r>
        <w:t xml:space="preserve">, </w:t>
      </w:r>
      <w:r>
        <w:rPr>
          <w:i/>
        </w:rPr>
        <w:t>Pistol Damage 2</w:t>
      </w:r>
      <w:r>
        <w:t xml:space="preserve">, and </w:t>
      </w:r>
      <w:r>
        <w:rPr>
          <w:i/>
        </w:rPr>
        <w:t>Pistol Damage 3</w:t>
      </w:r>
      <w:r>
        <w:t xml:space="preserve"> increases the damage dealt by the pistol by 10% each. </w:t>
      </w:r>
      <w:r>
        <w:rPr>
          <w:i/>
        </w:rPr>
        <w:t xml:space="preserve">Pistol Magazine 1, Pistol Magazine 2, </w:t>
      </w:r>
      <w:r>
        <w:t>and</w:t>
      </w:r>
      <w:r>
        <w:rPr>
          <w:i/>
        </w:rPr>
        <w:t xml:space="preserve"> Pistol Magazine 3</w:t>
      </w:r>
      <w:r>
        <w:t xml:space="preserve"> each increase the magazine size of the pistol by 2. </w:t>
      </w:r>
    </w:p>
    <w:p w14:paraId="1E6BC20E" w14:textId="77777777" w:rsidR="00F83EDB" w:rsidRPr="00E82ADD" w:rsidRDefault="00F83EDB" w:rsidP="00A9567F"/>
    <w:p w14:paraId="50C5C8E9" w14:textId="1EFB1F59" w:rsidR="004E2CE1" w:rsidRDefault="00E82ADD" w:rsidP="00A96854">
      <w:pPr>
        <w:jc w:val="center"/>
        <w:rPr>
          <w:b/>
          <w:sz w:val="28"/>
        </w:rPr>
      </w:pPr>
      <w:r>
        <w:rPr>
          <w:b/>
          <w:noProof/>
          <w:sz w:val="28"/>
        </w:rPr>
        <w:drawing>
          <wp:inline distT="0" distB="0" distL="0" distR="0" wp14:anchorId="6312EAE3" wp14:editId="6DB24BF9">
            <wp:extent cx="3200225" cy="5183414"/>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26">
                      <a:extLst>
                        <a:ext uri="{28A0092B-C50C-407E-A947-70E740481C1C}">
                          <a14:useLocalDpi xmlns:a14="http://schemas.microsoft.com/office/drawing/2010/main" val="0"/>
                        </a:ext>
                      </a:extLst>
                    </a:blip>
                    <a:srcRect l="7956" t="1453" r="6195" b="2111"/>
                    <a:stretch/>
                  </pic:blipFill>
                  <pic:spPr bwMode="auto">
                    <a:xfrm>
                      <a:off x="0" y="0"/>
                      <a:ext cx="3202994" cy="5187900"/>
                    </a:xfrm>
                    <a:prstGeom prst="rect">
                      <a:avLst/>
                    </a:prstGeom>
                    <a:noFill/>
                    <a:ln>
                      <a:noFill/>
                    </a:ln>
                    <a:extLst>
                      <a:ext uri="{53640926-AAD7-44d8-BBD7-CCE9431645EC}">
                        <a14:shadowObscured xmlns:a14="http://schemas.microsoft.com/office/drawing/2010/main"/>
                      </a:ext>
                    </a:extLst>
                  </pic:spPr>
                </pic:pic>
              </a:graphicData>
            </a:graphic>
          </wp:inline>
        </w:drawing>
      </w:r>
    </w:p>
    <w:p w14:paraId="4D20852B" w14:textId="7F747989" w:rsidR="00A96854" w:rsidRDefault="00A96854" w:rsidP="00A96854">
      <w:pPr>
        <w:jc w:val="center"/>
        <w:rPr>
          <w:b/>
          <w:i/>
        </w:rPr>
      </w:pPr>
      <w:r>
        <w:rPr>
          <w:b/>
          <w:i/>
        </w:rPr>
        <w:t>Figure 4.4-1</w:t>
      </w:r>
      <w:r w:rsidRPr="0051668C">
        <w:rPr>
          <w:b/>
          <w:i/>
        </w:rPr>
        <w:t xml:space="preserve">. </w:t>
      </w:r>
      <w:r>
        <w:rPr>
          <w:b/>
          <w:i/>
        </w:rPr>
        <w:t>Pistol Perk Tree</w:t>
      </w:r>
    </w:p>
    <w:p w14:paraId="1C42E38E" w14:textId="77777777" w:rsidR="00A96854" w:rsidRPr="00A9567F" w:rsidRDefault="00A96854" w:rsidP="00A96854">
      <w:pPr>
        <w:jc w:val="center"/>
        <w:rPr>
          <w:b/>
          <w:sz w:val="28"/>
        </w:rPr>
      </w:pPr>
    </w:p>
    <w:p w14:paraId="6C198850" w14:textId="77777777" w:rsidR="000A2609" w:rsidRDefault="000A2609" w:rsidP="00A9567F">
      <w:pPr>
        <w:rPr>
          <w:b/>
          <w:sz w:val="28"/>
        </w:rPr>
      </w:pPr>
    </w:p>
    <w:p w14:paraId="2A8F64D1" w14:textId="77777777" w:rsidR="000A2609" w:rsidRDefault="000A2609" w:rsidP="00A9567F">
      <w:pPr>
        <w:rPr>
          <w:b/>
          <w:sz w:val="28"/>
        </w:rPr>
      </w:pPr>
    </w:p>
    <w:p w14:paraId="5A1B7439" w14:textId="77777777" w:rsidR="000A2609" w:rsidRDefault="000A2609" w:rsidP="00A9567F">
      <w:pPr>
        <w:rPr>
          <w:b/>
          <w:sz w:val="28"/>
        </w:rPr>
      </w:pPr>
    </w:p>
    <w:p w14:paraId="6A46A7CA" w14:textId="77777777" w:rsidR="000A2609" w:rsidRDefault="000A2609" w:rsidP="00A9567F">
      <w:pPr>
        <w:rPr>
          <w:b/>
          <w:sz w:val="28"/>
        </w:rPr>
      </w:pPr>
    </w:p>
    <w:p w14:paraId="339FDE9A" w14:textId="77777777" w:rsidR="000A2609" w:rsidRDefault="000A2609" w:rsidP="00A9567F">
      <w:pPr>
        <w:rPr>
          <w:b/>
          <w:sz w:val="28"/>
        </w:rPr>
      </w:pPr>
    </w:p>
    <w:p w14:paraId="172B9B34" w14:textId="77777777" w:rsidR="000A2609" w:rsidRDefault="000A2609" w:rsidP="00A9567F">
      <w:pPr>
        <w:rPr>
          <w:b/>
          <w:sz w:val="28"/>
        </w:rPr>
      </w:pPr>
    </w:p>
    <w:p w14:paraId="7EEDEAE2" w14:textId="77777777" w:rsidR="000A2609" w:rsidRDefault="000A2609" w:rsidP="00A9567F">
      <w:pPr>
        <w:rPr>
          <w:b/>
          <w:sz w:val="28"/>
        </w:rPr>
      </w:pPr>
    </w:p>
    <w:p w14:paraId="16E3A78A" w14:textId="6F8FD615" w:rsidR="00A9567F" w:rsidRDefault="004E2CE1" w:rsidP="00A9567F">
      <w:pPr>
        <w:rPr>
          <w:b/>
          <w:sz w:val="28"/>
        </w:rPr>
      </w:pPr>
      <w:r>
        <w:rPr>
          <w:b/>
          <w:sz w:val="28"/>
        </w:rPr>
        <w:t>4.5</w:t>
      </w:r>
      <w:r w:rsidR="00A9567F" w:rsidRPr="00A9567F">
        <w:rPr>
          <w:b/>
          <w:sz w:val="28"/>
        </w:rPr>
        <w:tab/>
        <w:t>Rifle</w:t>
      </w:r>
    </w:p>
    <w:p w14:paraId="28D482F9" w14:textId="4FFB6997" w:rsidR="00A141E4" w:rsidRPr="00A141E4" w:rsidRDefault="00A141E4" w:rsidP="00A9567F">
      <w:r>
        <w:t xml:space="preserve">The rifle perk tree consists of 6 nodes shown in Figure 4.5-1. </w:t>
      </w:r>
      <w:r>
        <w:rPr>
          <w:i/>
        </w:rPr>
        <w:t>Rifle Damage 1</w:t>
      </w:r>
      <w:r>
        <w:t xml:space="preserve"> and </w:t>
      </w:r>
      <w:r>
        <w:rPr>
          <w:i/>
        </w:rPr>
        <w:t>Rifle Damage 2</w:t>
      </w:r>
      <w:r>
        <w:t xml:space="preserve"> increases the damage dealt by the rifle by 5% each. </w:t>
      </w:r>
      <w:r>
        <w:rPr>
          <w:i/>
        </w:rPr>
        <w:t>Rifle Reload 1</w:t>
      </w:r>
      <w:r>
        <w:t xml:space="preserve"> and </w:t>
      </w:r>
      <w:r>
        <w:rPr>
          <w:i/>
        </w:rPr>
        <w:t>Rifle Reload 2</w:t>
      </w:r>
      <w:r>
        <w:t xml:space="preserve"> decreases the time it requires to reload the rifle by 5% each.  </w:t>
      </w:r>
      <w:r>
        <w:rPr>
          <w:i/>
        </w:rPr>
        <w:t xml:space="preserve">Rifle Magazine 1 </w:t>
      </w:r>
      <w:r>
        <w:t>and</w:t>
      </w:r>
      <w:r>
        <w:rPr>
          <w:i/>
        </w:rPr>
        <w:t xml:space="preserve"> Rifle Magazine 2 </w:t>
      </w:r>
      <w:r>
        <w:t xml:space="preserve">each increase the magazine size of the pistol by 2. </w:t>
      </w:r>
    </w:p>
    <w:p w14:paraId="1954EC5F" w14:textId="740AF749" w:rsidR="00A9567F" w:rsidRDefault="00A96854" w:rsidP="00A96854">
      <w:pPr>
        <w:jc w:val="center"/>
        <w:rPr>
          <w:b/>
          <w:sz w:val="28"/>
        </w:rPr>
      </w:pPr>
      <w:r>
        <w:rPr>
          <w:b/>
          <w:noProof/>
          <w:sz w:val="28"/>
        </w:rPr>
        <w:drawing>
          <wp:inline distT="0" distB="0" distL="0" distR="0" wp14:anchorId="5F04AF05" wp14:editId="71D7E70C">
            <wp:extent cx="4463687" cy="4561618"/>
            <wp:effectExtent l="0" t="0" r="6985" b="107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34" t="2986" r="8932" b="1169"/>
                    <a:stretch/>
                  </pic:blipFill>
                  <pic:spPr bwMode="auto">
                    <a:xfrm>
                      <a:off x="0" y="0"/>
                      <a:ext cx="4470025" cy="4568095"/>
                    </a:xfrm>
                    <a:prstGeom prst="rect">
                      <a:avLst/>
                    </a:prstGeom>
                    <a:noFill/>
                    <a:ln>
                      <a:noFill/>
                    </a:ln>
                    <a:extLst>
                      <a:ext uri="{53640926-AAD7-44d8-BBD7-CCE9431645EC}">
                        <a14:shadowObscured xmlns:a14="http://schemas.microsoft.com/office/drawing/2010/main"/>
                      </a:ext>
                    </a:extLst>
                  </pic:spPr>
                </pic:pic>
              </a:graphicData>
            </a:graphic>
          </wp:inline>
        </w:drawing>
      </w:r>
    </w:p>
    <w:p w14:paraId="09EC64DC" w14:textId="00DCEBF8" w:rsidR="00A96854" w:rsidRDefault="00A96854" w:rsidP="00A96854">
      <w:pPr>
        <w:jc w:val="center"/>
        <w:rPr>
          <w:b/>
          <w:i/>
        </w:rPr>
      </w:pPr>
      <w:r>
        <w:rPr>
          <w:b/>
          <w:i/>
        </w:rPr>
        <w:t>Figure 4.5-1</w:t>
      </w:r>
      <w:r w:rsidRPr="0051668C">
        <w:rPr>
          <w:b/>
          <w:i/>
        </w:rPr>
        <w:t xml:space="preserve">. </w:t>
      </w:r>
      <w:r>
        <w:rPr>
          <w:b/>
          <w:i/>
        </w:rPr>
        <w:t>Rifle Perk Tree</w:t>
      </w:r>
    </w:p>
    <w:p w14:paraId="3D1FD99E" w14:textId="77777777" w:rsidR="00A96854" w:rsidRPr="00A9567F" w:rsidRDefault="00A96854" w:rsidP="00A96854">
      <w:pPr>
        <w:jc w:val="center"/>
        <w:rPr>
          <w:b/>
          <w:sz w:val="28"/>
        </w:rPr>
      </w:pPr>
    </w:p>
    <w:p w14:paraId="1FD0220A" w14:textId="117E5668" w:rsidR="00A9567F" w:rsidRDefault="00A9567F" w:rsidP="00A9567F">
      <w:pPr>
        <w:rPr>
          <w:b/>
          <w:sz w:val="32"/>
        </w:rPr>
      </w:pPr>
      <w:r>
        <w:rPr>
          <w:b/>
          <w:sz w:val="32"/>
        </w:rPr>
        <w:t>5</w:t>
      </w:r>
      <w:r w:rsidRPr="008D26A6">
        <w:rPr>
          <w:b/>
          <w:sz w:val="32"/>
        </w:rPr>
        <w:tab/>
      </w:r>
      <w:r>
        <w:rPr>
          <w:b/>
          <w:sz w:val="32"/>
        </w:rPr>
        <w:t>Blend Spaces</w:t>
      </w:r>
    </w:p>
    <w:p w14:paraId="03DDFDB8" w14:textId="23360E55" w:rsidR="00A9567F" w:rsidRDefault="00A9567F" w:rsidP="00A9567F">
      <w:pPr>
        <w:rPr>
          <w:b/>
          <w:sz w:val="28"/>
        </w:rPr>
      </w:pPr>
      <w:r w:rsidRPr="00A9567F">
        <w:rPr>
          <w:b/>
          <w:sz w:val="28"/>
        </w:rPr>
        <w:t>5.1</w:t>
      </w:r>
      <w:r w:rsidRPr="00A9567F">
        <w:rPr>
          <w:b/>
          <w:sz w:val="28"/>
        </w:rPr>
        <w:tab/>
        <w:t>Purpose</w:t>
      </w:r>
    </w:p>
    <w:p w14:paraId="78A27ADD" w14:textId="7E2C296B" w:rsidR="004E2CE1" w:rsidRPr="00170EC8" w:rsidRDefault="004E2CE1" w:rsidP="00A9567F">
      <w:r w:rsidRPr="00170EC8">
        <w:t>A blend space is used to create</w:t>
      </w:r>
      <w:r w:rsidR="00170EC8" w:rsidRPr="00170EC8">
        <w:t xml:space="preserve"> smooth animation transitions </w:t>
      </w:r>
      <w:r w:rsidR="00170EC8">
        <w:t>for characters when certain variables are constantly being changed or updated. In this application, all transitions are based on the character’s speed and direction. The blend spaces are used alongside state machines that, given the character’s direction and speed, w</w:t>
      </w:r>
      <w:r w:rsidR="006605F1">
        <w:t xml:space="preserve">ill play a specific animation. Animations are added to discrete points on the blend space graph so the state machine knows which animation to use based on the variable input described above. If the variables are not on one of those specific points then the animation that is used will be a blend of nearby animations that creates a smoother transition. </w:t>
      </w:r>
    </w:p>
    <w:p w14:paraId="5B5C9880" w14:textId="77777777" w:rsidR="004E2CE1" w:rsidRPr="004E2CE1" w:rsidRDefault="004E2CE1" w:rsidP="00A9567F">
      <w:pPr>
        <w:rPr>
          <w:sz w:val="28"/>
        </w:rPr>
      </w:pPr>
    </w:p>
    <w:p w14:paraId="765B2F64" w14:textId="2DFB4EC5" w:rsidR="00A9567F" w:rsidRPr="00A9567F" w:rsidRDefault="00A9567F" w:rsidP="00A9567F">
      <w:pPr>
        <w:rPr>
          <w:b/>
          <w:sz w:val="28"/>
        </w:rPr>
      </w:pPr>
      <w:r w:rsidRPr="00A9567F">
        <w:rPr>
          <w:b/>
          <w:sz w:val="28"/>
        </w:rPr>
        <w:t>5.2</w:t>
      </w:r>
      <w:r w:rsidRPr="00A9567F">
        <w:rPr>
          <w:b/>
          <w:sz w:val="28"/>
        </w:rPr>
        <w:tab/>
        <w:t>General Blend Space</w:t>
      </w:r>
    </w:p>
    <w:p w14:paraId="6BD0A838" w14:textId="21A26DDF" w:rsidR="00A9567F" w:rsidRDefault="00170EC8" w:rsidP="00A9567F">
      <w:r w:rsidRPr="00170EC8">
        <w:t xml:space="preserve">All character blend spaces </w:t>
      </w:r>
      <w:r>
        <w:t xml:space="preserve">follow the same variables, coordinate system, and general animation set up. </w:t>
      </w:r>
      <w:r w:rsidR="006605F1">
        <w:t xml:space="preserve">The animations will be slightly different depending on what the character is currently doing and who the character is. For example, the main player character will have multiple blend spaces for each item they have equipped, as the animations will be different. The player will still have the basic animations in the same locations (walk, walk left, walk right, etc.), but the animations will reflect the item they have such as holding a rifle would use rifle walk, rifle walk left, rifle walk right, etc. in place of walk, walk left, walk right, etc. </w:t>
      </w:r>
    </w:p>
    <w:p w14:paraId="29F02159" w14:textId="77777777" w:rsidR="005B0AC2" w:rsidRDefault="005B0AC2" w:rsidP="00A9567F"/>
    <w:p w14:paraId="7C3C2D8B" w14:textId="66EBCE9D" w:rsidR="005B0AC2" w:rsidRDefault="005B0AC2" w:rsidP="00A9567F">
      <w:r>
        <w:t xml:space="preserve">The blend space is set up as shown below in Figure 5.2-1 and it is important to note that the top of the speed axis is the top speed of the character and is not 20. This value was used to show the points better. When the speed is 0, the character is not moving and all is idle. </w:t>
      </w:r>
      <w:r w:rsidR="004E6628">
        <w:t>When they reach a speed of 10</w:t>
      </w:r>
      <w:r>
        <w:t xml:space="preserve">, the character </w:t>
      </w:r>
      <w:r w:rsidR="004E6628">
        <w:t xml:space="preserve">is wholly using a walk animation either forward, </w:t>
      </w:r>
      <w:proofErr w:type="gramStart"/>
      <w:r w:rsidR="004E6628">
        <w:t>right</w:t>
      </w:r>
      <w:proofErr w:type="gramEnd"/>
      <w:r w:rsidR="004E6628">
        <w:t>, left, or backwards given their direction. Finally, if the character is moving at full speed, they will be running in similar directions as they would if they were walking. If the character is at any point other than the ones shown discretely below, then the animation that is used will be a blend of surrounding animations points. The discrete points are outlined in Table 5.2-1</w:t>
      </w:r>
      <w:r w:rsidR="00256C52">
        <w:t>.</w:t>
      </w:r>
    </w:p>
    <w:p w14:paraId="4A13E7AE" w14:textId="77777777" w:rsidR="005B0AC2" w:rsidRPr="00170EC8" w:rsidRDefault="005B0AC2" w:rsidP="00A9567F"/>
    <w:p w14:paraId="782B0A33" w14:textId="034B3128" w:rsidR="0007443C" w:rsidRDefault="005B0AC2" w:rsidP="0007443C">
      <w:pPr>
        <w:jc w:val="center"/>
        <w:rPr>
          <w:b/>
          <w:i/>
        </w:rPr>
      </w:pPr>
      <w:r>
        <w:rPr>
          <w:b/>
          <w:i/>
          <w:noProof/>
        </w:rPr>
        <w:drawing>
          <wp:inline distT="0" distB="0" distL="0" distR="0" wp14:anchorId="353A4C67" wp14:editId="13185A80">
            <wp:extent cx="5942693" cy="4185055"/>
            <wp:effectExtent l="0" t="0" r="127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6661" t="1043" b="1264"/>
                    <a:stretch/>
                  </pic:blipFill>
                  <pic:spPr bwMode="auto">
                    <a:xfrm>
                      <a:off x="0" y="0"/>
                      <a:ext cx="5945935" cy="4187338"/>
                    </a:xfrm>
                    <a:prstGeom prst="rect">
                      <a:avLst/>
                    </a:prstGeom>
                    <a:noFill/>
                    <a:ln>
                      <a:noFill/>
                    </a:ln>
                    <a:extLst>
                      <a:ext uri="{53640926-AAD7-44d8-BBD7-CCE9431645EC}">
                        <a14:shadowObscured xmlns:a14="http://schemas.microsoft.com/office/drawing/2010/main"/>
                      </a:ext>
                    </a:extLst>
                  </pic:spPr>
                </pic:pic>
              </a:graphicData>
            </a:graphic>
          </wp:inline>
        </w:drawing>
      </w:r>
    </w:p>
    <w:p w14:paraId="105BE3B3" w14:textId="2854952D" w:rsidR="005B0AC2" w:rsidRDefault="0007443C" w:rsidP="000A2609">
      <w:pPr>
        <w:jc w:val="center"/>
        <w:rPr>
          <w:b/>
          <w:i/>
        </w:rPr>
      </w:pPr>
      <w:r>
        <w:rPr>
          <w:b/>
          <w:i/>
        </w:rPr>
        <w:t>Figure 5.2-1</w:t>
      </w:r>
      <w:r w:rsidRPr="0051668C">
        <w:rPr>
          <w:b/>
          <w:i/>
        </w:rPr>
        <w:t xml:space="preserve">. </w:t>
      </w:r>
      <w:r>
        <w:rPr>
          <w:b/>
          <w:i/>
        </w:rPr>
        <w:t>General Blend Space Graph</w:t>
      </w:r>
    </w:p>
    <w:p w14:paraId="1EF0ACE7" w14:textId="6841C2D9" w:rsidR="005B0AC2" w:rsidRDefault="005B0AC2" w:rsidP="005B0AC2">
      <w:pPr>
        <w:jc w:val="center"/>
        <w:rPr>
          <w:b/>
          <w:i/>
        </w:rPr>
      </w:pPr>
      <w:r>
        <w:rPr>
          <w:b/>
          <w:i/>
        </w:rPr>
        <w:t>Table 5.2-1</w:t>
      </w:r>
      <w:r w:rsidRPr="0051668C">
        <w:rPr>
          <w:b/>
          <w:i/>
        </w:rPr>
        <w:t xml:space="preserve">. </w:t>
      </w:r>
      <w:r>
        <w:rPr>
          <w:b/>
          <w:i/>
        </w:rPr>
        <w:t xml:space="preserve">General Blend Space </w:t>
      </w:r>
      <w:r w:rsidR="004E6628">
        <w:rPr>
          <w:b/>
          <w:i/>
        </w:rPr>
        <w:t>Points</w:t>
      </w:r>
    </w:p>
    <w:p w14:paraId="6A5AE614" w14:textId="39F94617" w:rsidR="00170EC8" w:rsidRDefault="005B0AC2" w:rsidP="005B0AC2">
      <w:pPr>
        <w:jc w:val="center"/>
        <w:rPr>
          <w:b/>
          <w:sz w:val="32"/>
        </w:rPr>
      </w:pPr>
      <w:r>
        <w:rPr>
          <w:b/>
          <w:noProof/>
          <w:sz w:val="32"/>
        </w:rPr>
        <w:drawing>
          <wp:inline distT="0" distB="0" distL="0" distR="0" wp14:anchorId="7FD7A2EF" wp14:editId="51440825">
            <wp:extent cx="3253105" cy="3070225"/>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3105" cy="3070225"/>
                    </a:xfrm>
                    <a:prstGeom prst="rect">
                      <a:avLst/>
                    </a:prstGeom>
                    <a:noFill/>
                    <a:ln>
                      <a:noFill/>
                    </a:ln>
                  </pic:spPr>
                </pic:pic>
              </a:graphicData>
            </a:graphic>
          </wp:inline>
        </w:drawing>
      </w:r>
    </w:p>
    <w:p w14:paraId="5F53CEEB" w14:textId="77777777" w:rsidR="004E6628" w:rsidRPr="008D26A6" w:rsidRDefault="004E6628" w:rsidP="005B0AC2">
      <w:pPr>
        <w:jc w:val="center"/>
        <w:rPr>
          <w:b/>
          <w:sz w:val="32"/>
        </w:rPr>
      </w:pPr>
    </w:p>
    <w:p w14:paraId="1A3D7C64" w14:textId="0373D5C3" w:rsidR="00A9567F" w:rsidRDefault="00A9567F" w:rsidP="00A9567F">
      <w:pPr>
        <w:rPr>
          <w:b/>
          <w:sz w:val="32"/>
        </w:rPr>
      </w:pPr>
      <w:r>
        <w:rPr>
          <w:b/>
          <w:sz w:val="32"/>
        </w:rPr>
        <w:t>6</w:t>
      </w:r>
      <w:r w:rsidRPr="008D26A6">
        <w:rPr>
          <w:b/>
          <w:sz w:val="32"/>
        </w:rPr>
        <w:tab/>
      </w:r>
      <w:r>
        <w:rPr>
          <w:b/>
          <w:sz w:val="32"/>
        </w:rPr>
        <w:t>State Machines</w:t>
      </w:r>
    </w:p>
    <w:p w14:paraId="15E830C4" w14:textId="35E92945" w:rsidR="004E2CE1" w:rsidRDefault="004E2CE1" w:rsidP="00A9567F">
      <w:pPr>
        <w:rPr>
          <w:b/>
          <w:sz w:val="28"/>
        </w:rPr>
      </w:pPr>
      <w:r w:rsidRPr="004E2CE1">
        <w:rPr>
          <w:b/>
          <w:sz w:val="28"/>
        </w:rPr>
        <w:t>6</w:t>
      </w:r>
      <w:r>
        <w:rPr>
          <w:b/>
          <w:sz w:val="28"/>
        </w:rPr>
        <w:t>.1</w:t>
      </w:r>
      <w:r w:rsidRPr="004E2CE1">
        <w:rPr>
          <w:b/>
          <w:sz w:val="28"/>
        </w:rPr>
        <w:tab/>
      </w:r>
      <w:r>
        <w:rPr>
          <w:b/>
          <w:sz w:val="28"/>
        </w:rPr>
        <w:t>Purpose</w:t>
      </w:r>
    </w:p>
    <w:p w14:paraId="65CA16EE" w14:textId="72DA835E" w:rsidR="00683643" w:rsidRDefault="00683643" w:rsidP="00A9567F">
      <w:r>
        <w:t>The state machines described below allow the characters</w:t>
      </w:r>
      <w:r w:rsidR="00EB06F5">
        <w:t xml:space="preserve"> to move from one animation state to another. The state machines allow for </w:t>
      </w:r>
      <w:r w:rsidR="00CB319A">
        <w:t>better and smoother</w:t>
      </w:r>
      <w:r w:rsidR="00EB06F5">
        <w:t xml:space="preserve"> trans</w:t>
      </w:r>
      <w:r w:rsidR="00CB319A">
        <w:t>itions created by blend spaces. This also</w:t>
      </w:r>
      <w:r w:rsidR="00EB06F5">
        <w:t xml:space="preserve"> allow</w:t>
      </w:r>
      <w:r w:rsidR="00CB319A">
        <w:t>s</w:t>
      </w:r>
      <w:r w:rsidR="00EB06F5">
        <w:t xml:space="preserve"> separation</w:t>
      </w:r>
      <w:r w:rsidR="00CB319A">
        <w:t xml:space="preserve"> and use</w:t>
      </w:r>
      <w:r w:rsidR="00EB06F5">
        <w:t xml:space="preserve"> of unique </w:t>
      </w:r>
      <w:r w:rsidR="00CB319A">
        <w:t>animation subsets</w:t>
      </w:r>
      <w:r w:rsidR="00EB06F5">
        <w:t xml:space="preserve"> such as normal movement blend space</w:t>
      </w:r>
      <w:r w:rsidR="00CB319A">
        <w:t xml:space="preserve">s versus </w:t>
      </w:r>
      <w:r w:rsidR="00EB06F5">
        <w:t>movement with a weapon blend space</w:t>
      </w:r>
      <w:r w:rsidR="00CB319A">
        <w:t>s</w:t>
      </w:r>
      <w:r w:rsidR="00EB06F5">
        <w:t xml:space="preserve">. </w:t>
      </w:r>
    </w:p>
    <w:p w14:paraId="1DD8159E" w14:textId="77777777" w:rsidR="00EB06F5" w:rsidRPr="00683643" w:rsidRDefault="00EB06F5" w:rsidP="00A9567F"/>
    <w:p w14:paraId="561357D7" w14:textId="3776342A" w:rsidR="00A9567F" w:rsidRDefault="00A9567F" w:rsidP="00A9567F">
      <w:pPr>
        <w:rPr>
          <w:b/>
          <w:sz w:val="28"/>
        </w:rPr>
      </w:pPr>
      <w:r w:rsidRPr="004E2CE1">
        <w:rPr>
          <w:b/>
          <w:sz w:val="28"/>
        </w:rPr>
        <w:t>6</w:t>
      </w:r>
      <w:r w:rsidR="004E2CE1">
        <w:rPr>
          <w:b/>
          <w:sz w:val="28"/>
        </w:rPr>
        <w:t>.2</w:t>
      </w:r>
      <w:r w:rsidRPr="004E2CE1">
        <w:rPr>
          <w:b/>
          <w:sz w:val="28"/>
        </w:rPr>
        <w:tab/>
        <w:t>Main Character</w:t>
      </w:r>
      <w:r w:rsidRPr="004E2CE1">
        <w:rPr>
          <w:b/>
          <w:sz w:val="28"/>
        </w:rPr>
        <w:tab/>
      </w:r>
    </w:p>
    <w:p w14:paraId="6458A160" w14:textId="6A24290B" w:rsidR="001A55BF" w:rsidRDefault="00CB319A" w:rsidP="00CB319A">
      <w:r>
        <w:t>The main player character has multiple</w:t>
      </w:r>
      <w:r w:rsidR="001A55BF">
        <w:t xml:space="preserve"> sub</w:t>
      </w:r>
      <w:r>
        <w:t xml:space="preserve"> state machines</w:t>
      </w:r>
      <w:r w:rsidR="001A55BF">
        <w:t xml:space="preserve"> that make up one large machine</w:t>
      </w:r>
      <w:r>
        <w:t xml:space="preserve"> to reflect the items that they are currently using.</w:t>
      </w:r>
      <w:r w:rsidR="001A55BF">
        <w:t xml:space="preserve"> The main state machine, only showing the sub state machines and the transitions </w:t>
      </w:r>
      <w:r w:rsidR="00C50C88">
        <w:t>is</w:t>
      </w:r>
      <w:r w:rsidR="001A55BF">
        <w:t xml:space="preserve"> shown in Figure 6.2-1.</w:t>
      </w:r>
      <w:r>
        <w:t xml:space="preserve"> </w:t>
      </w:r>
      <w:r w:rsidR="001A55BF">
        <w:t xml:space="preserve">The transitions between these sub states are controlled by an equipped integer variable that updates when the player swaps between items or has no item equipped. It is important to note that all sub state machines can enter the </w:t>
      </w:r>
      <w:r w:rsidR="001A55BF">
        <w:rPr>
          <w:i/>
        </w:rPr>
        <w:t>Die</w:t>
      </w:r>
      <w:r w:rsidR="001A55BF">
        <w:t xml:space="preserve"> state at any point and does not need to </w:t>
      </w:r>
      <w:r w:rsidR="00ED04E4">
        <w:t xml:space="preserve">transfer to other states first. </w:t>
      </w:r>
      <w:r w:rsidR="00743010">
        <w:t xml:space="preserve">It is also very important to note that although not planned or intended, the main state machine is a pentagram; this is very fitting for </w:t>
      </w:r>
      <w:r w:rsidR="00460B53">
        <w:t xml:space="preserve">the feel and mood of the game. </w:t>
      </w:r>
      <w:proofErr w:type="gramStart"/>
      <w:r w:rsidR="00460B53" w:rsidRPr="00460B53">
        <w:t xml:space="preserve">Laudate </w:t>
      </w:r>
      <w:proofErr w:type="spellStart"/>
      <w:r w:rsidR="00460B53" w:rsidRPr="00460B53">
        <w:t>satanico</w:t>
      </w:r>
      <w:proofErr w:type="spellEnd"/>
      <w:r w:rsidR="00460B53" w:rsidRPr="00460B53">
        <w:t xml:space="preserve"> </w:t>
      </w:r>
      <w:proofErr w:type="spellStart"/>
      <w:r w:rsidR="00460B53" w:rsidRPr="00460B53">
        <w:t>sint</w:t>
      </w:r>
      <w:proofErr w:type="spellEnd"/>
      <w:r w:rsidR="00460B53" w:rsidRPr="00460B53">
        <w:t xml:space="preserve"> status </w:t>
      </w:r>
      <w:r w:rsidR="00460B53">
        <w:t>machine.</w:t>
      </w:r>
      <w:proofErr w:type="gramEnd"/>
      <w:r w:rsidR="00460B53">
        <w:t xml:space="preserve"> </w:t>
      </w:r>
    </w:p>
    <w:p w14:paraId="314489EA" w14:textId="1F25F00F" w:rsidR="00ED04E4" w:rsidRDefault="00ED04E4" w:rsidP="00C50C88">
      <w:pPr>
        <w:jc w:val="center"/>
      </w:pPr>
    </w:p>
    <w:p w14:paraId="0D7726E6" w14:textId="713C0EE5" w:rsidR="00743010" w:rsidRPr="001A55BF" w:rsidRDefault="00743010" w:rsidP="00C50C88">
      <w:pPr>
        <w:jc w:val="center"/>
      </w:pPr>
      <w:r>
        <w:rPr>
          <w:noProof/>
        </w:rPr>
        <w:drawing>
          <wp:inline distT="0" distB="0" distL="0" distR="0" wp14:anchorId="3C3A1410" wp14:editId="736A9E8F">
            <wp:extent cx="5164422" cy="4559218"/>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rotWithShape="1">
                    <a:blip r:embed="rId30">
                      <a:extLst>
                        <a:ext uri="{28A0092B-C50C-407E-A947-70E740481C1C}">
                          <a14:useLocalDpi xmlns:a14="http://schemas.microsoft.com/office/drawing/2010/main" val="0"/>
                        </a:ext>
                      </a:extLst>
                    </a:blip>
                    <a:srcRect l="2980" t="1953" r="8842" b="1696"/>
                    <a:stretch/>
                  </pic:blipFill>
                  <pic:spPr bwMode="auto">
                    <a:xfrm>
                      <a:off x="0" y="0"/>
                      <a:ext cx="5166254" cy="4560835"/>
                    </a:xfrm>
                    <a:prstGeom prst="rect">
                      <a:avLst/>
                    </a:prstGeom>
                    <a:noFill/>
                    <a:ln>
                      <a:noFill/>
                    </a:ln>
                    <a:extLst>
                      <a:ext uri="{53640926-AAD7-44d8-BBD7-CCE9431645EC}">
                        <a14:shadowObscured xmlns:a14="http://schemas.microsoft.com/office/drawing/2010/main"/>
                      </a:ext>
                    </a:extLst>
                  </pic:spPr>
                </pic:pic>
              </a:graphicData>
            </a:graphic>
          </wp:inline>
        </w:drawing>
      </w:r>
    </w:p>
    <w:p w14:paraId="7ED18E97" w14:textId="23BC22C2" w:rsidR="001A55BF" w:rsidRDefault="001A55BF" w:rsidP="001A55BF">
      <w:pPr>
        <w:jc w:val="center"/>
        <w:rPr>
          <w:b/>
          <w:i/>
        </w:rPr>
      </w:pPr>
      <w:r>
        <w:rPr>
          <w:b/>
          <w:i/>
        </w:rPr>
        <w:t>Figure 6.2-1</w:t>
      </w:r>
      <w:r w:rsidRPr="0051668C">
        <w:rPr>
          <w:b/>
          <w:i/>
        </w:rPr>
        <w:t xml:space="preserve">. </w:t>
      </w:r>
      <w:r>
        <w:rPr>
          <w:b/>
          <w:i/>
        </w:rPr>
        <w:t xml:space="preserve">Main Character </w:t>
      </w:r>
      <w:r w:rsidR="00460B53">
        <w:rPr>
          <w:b/>
          <w:i/>
        </w:rPr>
        <w:t>Main</w:t>
      </w:r>
      <w:r>
        <w:rPr>
          <w:b/>
          <w:i/>
        </w:rPr>
        <w:t xml:space="preserve"> State Machine</w:t>
      </w:r>
    </w:p>
    <w:p w14:paraId="57D2A2DB" w14:textId="77777777" w:rsidR="001A55BF" w:rsidRDefault="001A55BF" w:rsidP="00CB319A"/>
    <w:p w14:paraId="43EEA9C1" w14:textId="055C141A" w:rsidR="00CB319A" w:rsidRDefault="00CB319A" w:rsidP="00CB319A">
      <w:r>
        <w:t xml:space="preserve">When no item is equipped, the player uses the default Walk-Run </w:t>
      </w:r>
      <w:r w:rsidR="001A55BF">
        <w:t>sub state machine shown in Figure 6.2-2</w:t>
      </w:r>
      <w:r>
        <w:t xml:space="preserve">. </w:t>
      </w:r>
      <w:r w:rsidR="00460B53">
        <w:t xml:space="preserve">This allows the game to display the correct animations while the user is walking, running, or idle. </w:t>
      </w:r>
    </w:p>
    <w:p w14:paraId="4D2B1FA8" w14:textId="77777777" w:rsidR="00CB319A" w:rsidRDefault="00CB319A" w:rsidP="00CB319A"/>
    <w:p w14:paraId="0A6A4E85" w14:textId="30716658" w:rsidR="00CB319A" w:rsidRDefault="00A53577" w:rsidP="00A53577">
      <w:pPr>
        <w:jc w:val="center"/>
      </w:pPr>
      <w:r>
        <w:rPr>
          <w:noProof/>
        </w:rPr>
        <w:drawing>
          <wp:inline distT="0" distB="0" distL="0" distR="0" wp14:anchorId="3B30A4B0" wp14:editId="180140C5">
            <wp:extent cx="5109076" cy="1799267"/>
            <wp:effectExtent l="0" t="0" r="0" b="4445"/>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rotWithShape="1">
                    <a:blip r:embed="rId31">
                      <a:extLst>
                        <a:ext uri="{28A0092B-C50C-407E-A947-70E740481C1C}">
                          <a14:useLocalDpi xmlns:a14="http://schemas.microsoft.com/office/drawing/2010/main" val="0"/>
                        </a:ext>
                      </a:extLst>
                    </a:blip>
                    <a:srcRect l="4734" r="1638" b="5231"/>
                    <a:stretch/>
                  </pic:blipFill>
                  <pic:spPr bwMode="auto">
                    <a:xfrm>
                      <a:off x="0" y="0"/>
                      <a:ext cx="5114487" cy="1801173"/>
                    </a:xfrm>
                    <a:prstGeom prst="rect">
                      <a:avLst/>
                    </a:prstGeom>
                    <a:noFill/>
                    <a:ln>
                      <a:noFill/>
                    </a:ln>
                    <a:extLst>
                      <a:ext uri="{53640926-AAD7-44d8-BBD7-CCE9431645EC}">
                        <a14:shadowObscured xmlns:a14="http://schemas.microsoft.com/office/drawing/2010/main"/>
                      </a:ext>
                    </a:extLst>
                  </pic:spPr>
                </pic:pic>
              </a:graphicData>
            </a:graphic>
          </wp:inline>
        </w:drawing>
      </w:r>
    </w:p>
    <w:p w14:paraId="57A0AE52" w14:textId="70C7A138" w:rsidR="001A55BF" w:rsidRDefault="001A55BF" w:rsidP="001A55BF">
      <w:pPr>
        <w:jc w:val="center"/>
        <w:rPr>
          <w:b/>
          <w:i/>
        </w:rPr>
      </w:pPr>
      <w:r>
        <w:rPr>
          <w:b/>
          <w:i/>
        </w:rPr>
        <w:t>Figure 6.2-2</w:t>
      </w:r>
      <w:r w:rsidRPr="0051668C">
        <w:rPr>
          <w:b/>
          <w:i/>
        </w:rPr>
        <w:t xml:space="preserve">. </w:t>
      </w:r>
      <w:r>
        <w:rPr>
          <w:b/>
          <w:i/>
        </w:rPr>
        <w:t>Main Character Walk-Run Sub State Machine</w:t>
      </w:r>
    </w:p>
    <w:p w14:paraId="2928631E" w14:textId="77777777" w:rsidR="00460B53" w:rsidRDefault="00460B53" w:rsidP="00460B53"/>
    <w:p w14:paraId="01F60EC1" w14:textId="29096679" w:rsidR="001A55BF" w:rsidRDefault="00460B53" w:rsidP="00CB319A">
      <w:r>
        <w:t>When the rifle is equipped, the player uses the rifle sub state machine shown in Figure 6.2-3. This allows the game to display the correct animations while the user is walking, running, or idle with a r</w:t>
      </w:r>
      <w:r w:rsidR="00B7092B">
        <w:t xml:space="preserve">ifle. The rifle also utilizes </w:t>
      </w:r>
      <w:r>
        <w:t>reload</w:t>
      </w:r>
      <w:r w:rsidR="00B7092B">
        <w:t xml:space="preserve"> and fire states for additional animations. These two states do not have blend spaces associated with them as character speed and direction will not impact the animations. A</w:t>
      </w:r>
      <w:r>
        <w:t xml:space="preserve"> very similar state machine is used for the pistol since the actions the player goes through are the same. The difference between the pistol sub state and the rifle sub state </w:t>
      </w:r>
      <w:r w:rsidR="00B7092B">
        <w:t xml:space="preserve">are the blend spaces and animations used. </w:t>
      </w:r>
      <w:r w:rsidR="00041C87">
        <w:t xml:space="preserve">The guns can go directly from the idle or the walk-run states into the reload or fire states and vice versa back into the </w:t>
      </w:r>
      <w:r w:rsidR="00D22673">
        <w:t>defaults when no action is taken place</w:t>
      </w:r>
      <w:r w:rsidR="00041C87">
        <w:t>. The function finished conditions shown are to get back to idle and walk-run states.</w:t>
      </w:r>
    </w:p>
    <w:p w14:paraId="4FEBAD6C" w14:textId="77777777" w:rsidR="000A2609" w:rsidRDefault="000A2609" w:rsidP="00CB319A"/>
    <w:p w14:paraId="650CE7BE" w14:textId="737C89BA" w:rsidR="00460B53" w:rsidRPr="00041C87" w:rsidRDefault="00041C87" w:rsidP="00041C87">
      <w:r>
        <w:rPr>
          <w:noProof/>
        </w:rPr>
        <w:drawing>
          <wp:inline distT="0" distB="0" distL="0" distR="0" wp14:anchorId="7308E2BF" wp14:editId="53DCC99A">
            <wp:extent cx="5599790" cy="3764681"/>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32">
                      <a:extLst>
                        <a:ext uri="{28A0092B-C50C-407E-A947-70E740481C1C}">
                          <a14:useLocalDpi xmlns:a14="http://schemas.microsoft.com/office/drawing/2010/main" val="0"/>
                        </a:ext>
                      </a:extLst>
                    </a:blip>
                    <a:srcRect l="1928" t="2372" r="1468"/>
                    <a:stretch/>
                  </pic:blipFill>
                  <pic:spPr bwMode="auto">
                    <a:xfrm>
                      <a:off x="0" y="0"/>
                      <a:ext cx="5602185" cy="3766291"/>
                    </a:xfrm>
                    <a:prstGeom prst="rect">
                      <a:avLst/>
                    </a:prstGeom>
                    <a:noFill/>
                    <a:ln>
                      <a:noFill/>
                    </a:ln>
                    <a:extLst>
                      <a:ext uri="{53640926-AAD7-44d8-BBD7-CCE9431645EC}">
                        <a14:shadowObscured xmlns:a14="http://schemas.microsoft.com/office/drawing/2010/main"/>
                      </a:ext>
                    </a:extLst>
                  </pic:spPr>
                </pic:pic>
              </a:graphicData>
            </a:graphic>
          </wp:inline>
        </w:drawing>
      </w:r>
    </w:p>
    <w:p w14:paraId="17CF37C0" w14:textId="488687BF" w:rsidR="00170EC8" w:rsidRDefault="001A55BF" w:rsidP="00170EC8">
      <w:pPr>
        <w:jc w:val="center"/>
        <w:rPr>
          <w:b/>
          <w:i/>
        </w:rPr>
      </w:pPr>
      <w:r>
        <w:rPr>
          <w:b/>
          <w:i/>
        </w:rPr>
        <w:t>Figure 6.2-3</w:t>
      </w:r>
      <w:r w:rsidR="00170EC8" w:rsidRPr="0051668C">
        <w:rPr>
          <w:b/>
          <w:i/>
        </w:rPr>
        <w:t xml:space="preserve">. </w:t>
      </w:r>
      <w:r w:rsidR="00460B53">
        <w:rPr>
          <w:b/>
          <w:i/>
        </w:rPr>
        <w:t>Main Character Rifle &amp; Pistol</w:t>
      </w:r>
      <w:r>
        <w:rPr>
          <w:b/>
          <w:i/>
        </w:rPr>
        <w:t xml:space="preserve"> Sub</w:t>
      </w:r>
      <w:r w:rsidR="00170EC8">
        <w:rPr>
          <w:b/>
          <w:i/>
        </w:rPr>
        <w:t xml:space="preserve"> State Machine</w:t>
      </w:r>
      <w:r w:rsidR="00460B53">
        <w:rPr>
          <w:b/>
          <w:i/>
        </w:rPr>
        <w:t>s</w:t>
      </w:r>
    </w:p>
    <w:p w14:paraId="422629A1" w14:textId="77777777" w:rsidR="00FF5D92" w:rsidRDefault="00FF5D92" w:rsidP="00FF5D92"/>
    <w:p w14:paraId="1E948104" w14:textId="4A186AF8" w:rsidR="00FF5D92" w:rsidRDefault="00FF5D92" w:rsidP="00FF5D92">
      <w:r>
        <w:t xml:space="preserve">When the cross is equipped, the player uses the cross sub state machine shown in Figure 6.2-4. This allows the game to display the correct animations while the user is walking, running, or idle with a cross. The cross also utilizes an attack state for an additional animation. This state does not have a blend space associated with it as character speed and direction will not impact the animation. A very similar state machine is used for the knife since the actions the player goes through are the same. The difference between the cross sub state and the knife sub state are the blend spaces and animations used. </w:t>
      </w:r>
      <w:r w:rsidR="00AC4E46">
        <w:t xml:space="preserve">The attack state can be accessed from either idle or walk-run states and access is bidirectional. </w:t>
      </w:r>
    </w:p>
    <w:p w14:paraId="5723E9DA" w14:textId="2D4AA622" w:rsidR="00170EC8" w:rsidRDefault="00AC4E46" w:rsidP="00170EC8">
      <w:pPr>
        <w:jc w:val="center"/>
        <w:rPr>
          <w:b/>
          <w:i/>
        </w:rPr>
      </w:pPr>
      <w:r>
        <w:rPr>
          <w:b/>
          <w:i/>
          <w:noProof/>
        </w:rPr>
        <w:drawing>
          <wp:inline distT="0" distB="0" distL="0" distR="0" wp14:anchorId="0326C0B7" wp14:editId="0585AF34">
            <wp:extent cx="3852636" cy="2820078"/>
            <wp:effectExtent l="0" t="0" r="8255"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rotWithShape="1">
                    <a:blip r:embed="rId33">
                      <a:extLst>
                        <a:ext uri="{28A0092B-C50C-407E-A947-70E740481C1C}">
                          <a14:useLocalDpi xmlns:a14="http://schemas.microsoft.com/office/drawing/2010/main" val="0"/>
                        </a:ext>
                      </a:extLst>
                    </a:blip>
                    <a:srcRect t="2772" r="1811" b="2550"/>
                    <a:stretch/>
                  </pic:blipFill>
                  <pic:spPr bwMode="auto">
                    <a:xfrm>
                      <a:off x="0" y="0"/>
                      <a:ext cx="3854893" cy="2821730"/>
                    </a:xfrm>
                    <a:prstGeom prst="rect">
                      <a:avLst/>
                    </a:prstGeom>
                    <a:noFill/>
                    <a:ln>
                      <a:noFill/>
                    </a:ln>
                    <a:extLst>
                      <a:ext uri="{53640926-AAD7-44d8-BBD7-CCE9431645EC}">
                        <a14:shadowObscured xmlns:a14="http://schemas.microsoft.com/office/drawing/2010/main"/>
                      </a:ext>
                    </a:extLst>
                  </pic:spPr>
                </pic:pic>
              </a:graphicData>
            </a:graphic>
          </wp:inline>
        </w:drawing>
      </w:r>
    </w:p>
    <w:p w14:paraId="4FB7CF64" w14:textId="136A7D33" w:rsidR="00170EC8" w:rsidRDefault="001A55BF" w:rsidP="00170EC8">
      <w:pPr>
        <w:jc w:val="center"/>
        <w:rPr>
          <w:b/>
          <w:i/>
        </w:rPr>
      </w:pPr>
      <w:r>
        <w:rPr>
          <w:b/>
          <w:i/>
        </w:rPr>
        <w:t>Figure 6.2-4</w:t>
      </w:r>
      <w:r w:rsidR="00170EC8" w:rsidRPr="0051668C">
        <w:rPr>
          <w:b/>
          <w:i/>
        </w:rPr>
        <w:t xml:space="preserve">. </w:t>
      </w:r>
      <w:r w:rsidR="00170EC8">
        <w:rPr>
          <w:b/>
          <w:i/>
        </w:rPr>
        <w:t xml:space="preserve">Main Character </w:t>
      </w:r>
      <w:r w:rsidR="00460B53">
        <w:rPr>
          <w:b/>
          <w:i/>
        </w:rPr>
        <w:t>Cross &amp; Knife</w:t>
      </w:r>
      <w:r w:rsidR="00170EC8">
        <w:rPr>
          <w:b/>
          <w:i/>
        </w:rPr>
        <w:t xml:space="preserve"> </w:t>
      </w:r>
      <w:r>
        <w:rPr>
          <w:b/>
          <w:i/>
        </w:rPr>
        <w:t xml:space="preserve">Sub </w:t>
      </w:r>
      <w:r w:rsidR="00170EC8">
        <w:rPr>
          <w:b/>
          <w:i/>
        </w:rPr>
        <w:t>State Machine</w:t>
      </w:r>
      <w:r w:rsidR="00460B53">
        <w:rPr>
          <w:b/>
          <w:i/>
        </w:rPr>
        <w:t>s</w:t>
      </w:r>
    </w:p>
    <w:p w14:paraId="1DF4B8DE" w14:textId="77777777" w:rsidR="001A55BF" w:rsidRPr="004E2CE1" w:rsidRDefault="001A55BF" w:rsidP="00A9567F">
      <w:pPr>
        <w:rPr>
          <w:b/>
          <w:sz w:val="28"/>
        </w:rPr>
      </w:pPr>
    </w:p>
    <w:p w14:paraId="529509AD" w14:textId="3D980CE9" w:rsidR="00CB319A" w:rsidRPr="00CB319A" w:rsidRDefault="004E2CE1" w:rsidP="007863E6">
      <w:pPr>
        <w:rPr>
          <w:b/>
          <w:sz w:val="28"/>
        </w:rPr>
      </w:pPr>
      <w:r>
        <w:rPr>
          <w:b/>
          <w:sz w:val="28"/>
        </w:rPr>
        <w:t>6.3</w:t>
      </w:r>
      <w:r w:rsidR="00B071FB">
        <w:rPr>
          <w:b/>
          <w:sz w:val="28"/>
        </w:rPr>
        <w:tab/>
      </w:r>
      <w:r w:rsidR="00A9567F" w:rsidRPr="004E2CE1">
        <w:rPr>
          <w:b/>
          <w:sz w:val="28"/>
        </w:rPr>
        <w:t>Demon</w:t>
      </w:r>
      <w:r w:rsidR="00B071FB">
        <w:rPr>
          <w:b/>
          <w:sz w:val="28"/>
        </w:rPr>
        <w:t xml:space="preserve"> Characters</w:t>
      </w:r>
    </w:p>
    <w:p w14:paraId="1E623208" w14:textId="13B021DA" w:rsidR="007863E6" w:rsidRPr="000A2609" w:rsidRDefault="00CB319A" w:rsidP="00A9567F">
      <w:r>
        <w:t xml:space="preserve">All demon characters follow the same general state machine. The demons will stand idle when finding a new location, walk when the location is found, move to the player when the player is close enough, begin to attack the player, or die if their health drops equal to or below 0. These five specific states are shown below in Figure 6.3-1. </w:t>
      </w:r>
    </w:p>
    <w:p w14:paraId="006C72FF" w14:textId="18215CB6" w:rsidR="00FF3D58" w:rsidRDefault="00FF3D58" w:rsidP="00F83EDB">
      <w:pPr>
        <w:jc w:val="center"/>
        <w:rPr>
          <w:b/>
          <w:sz w:val="28"/>
        </w:rPr>
      </w:pPr>
      <w:r>
        <w:rPr>
          <w:b/>
          <w:noProof/>
          <w:sz w:val="28"/>
        </w:rPr>
        <w:drawing>
          <wp:inline distT="0" distB="0" distL="0" distR="0" wp14:anchorId="16A004F8" wp14:editId="512F2E9F">
            <wp:extent cx="5073476" cy="3720904"/>
            <wp:effectExtent l="0" t="0" r="698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34">
                      <a:extLst>
                        <a:ext uri="{28A0092B-C50C-407E-A947-70E740481C1C}">
                          <a14:useLocalDpi xmlns:a14="http://schemas.microsoft.com/office/drawing/2010/main" val="0"/>
                        </a:ext>
                      </a:extLst>
                    </a:blip>
                    <a:srcRect l="701" t="1" r="6212" b="1352"/>
                    <a:stretch/>
                  </pic:blipFill>
                  <pic:spPr bwMode="auto">
                    <a:xfrm>
                      <a:off x="0" y="0"/>
                      <a:ext cx="5078114" cy="3724305"/>
                    </a:xfrm>
                    <a:prstGeom prst="rect">
                      <a:avLst/>
                    </a:prstGeom>
                    <a:noFill/>
                    <a:ln>
                      <a:noFill/>
                    </a:ln>
                    <a:extLst>
                      <a:ext uri="{53640926-AAD7-44d8-BBD7-CCE9431645EC}">
                        <a14:shadowObscured xmlns:a14="http://schemas.microsoft.com/office/drawing/2010/main"/>
                      </a:ext>
                    </a:extLst>
                  </pic:spPr>
                </pic:pic>
              </a:graphicData>
            </a:graphic>
          </wp:inline>
        </w:drawing>
      </w:r>
    </w:p>
    <w:p w14:paraId="0AA9FD95" w14:textId="1A1C78BC" w:rsidR="001A2D0F" w:rsidRPr="000A2609" w:rsidRDefault="001A2D0F" w:rsidP="000A2609">
      <w:pPr>
        <w:jc w:val="center"/>
        <w:rPr>
          <w:b/>
          <w:i/>
        </w:rPr>
      </w:pPr>
      <w:r>
        <w:rPr>
          <w:b/>
          <w:i/>
        </w:rPr>
        <w:t>Figure 6.3-1</w:t>
      </w:r>
      <w:r w:rsidRPr="0051668C">
        <w:rPr>
          <w:b/>
          <w:i/>
        </w:rPr>
        <w:t xml:space="preserve">. </w:t>
      </w:r>
      <w:r>
        <w:rPr>
          <w:b/>
          <w:i/>
        </w:rPr>
        <w:t>Demon State Machine</w:t>
      </w:r>
    </w:p>
    <w:p w14:paraId="0D050FF7" w14:textId="367035C3" w:rsidR="00A9567F" w:rsidRDefault="00B071FB" w:rsidP="00A9567F">
      <w:pPr>
        <w:rPr>
          <w:b/>
          <w:sz w:val="28"/>
        </w:rPr>
      </w:pPr>
      <w:r>
        <w:rPr>
          <w:b/>
          <w:sz w:val="28"/>
        </w:rPr>
        <w:t>6.4</w:t>
      </w:r>
      <w:r w:rsidR="00A9567F" w:rsidRPr="004E2CE1">
        <w:rPr>
          <w:b/>
          <w:sz w:val="28"/>
        </w:rPr>
        <w:tab/>
      </w:r>
      <w:r>
        <w:rPr>
          <w:b/>
          <w:sz w:val="28"/>
        </w:rPr>
        <w:t xml:space="preserve">General </w:t>
      </w:r>
      <w:r w:rsidR="00A9567F" w:rsidRPr="004E2CE1">
        <w:rPr>
          <w:b/>
          <w:sz w:val="28"/>
        </w:rPr>
        <w:t xml:space="preserve">Ghost </w:t>
      </w:r>
    </w:p>
    <w:p w14:paraId="484DDB6C" w14:textId="3722A887" w:rsidR="00BC2482" w:rsidRPr="00BC2482" w:rsidRDefault="00BC2482" w:rsidP="00A9567F">
      <w:r w:rsidRPr="00BC2482">
        <w:t xml:space="preserve">All general ghosts follow the same state machine and is only two states large. This is due to the ghosts not interacting directly with the player or with other characters. </w:t>
      </w:r>
      <w:r>
        <w:t xml:space="preserve">The two states are an idle state where the character will pick a new location to move to and a random walk state where the character will move to the random location. This will go on indefinitely. </w:t>
      </w:r>
    </w:p>
    <w:p w14:paraId="02ECF703" w14:textId="0EBD4D3A" w:rsidR="00FF3D58" w:rsidRDefault="00FF3D58" w:rsidP="00F83EDB">
      <w:pPr>
        <w:jc w:val="center"/>
        <w:rPr>
          <w:b/>
          <w:sz w:val="28"/>
        </w:rPr>
      </w:pPr>
      <w:r>
        <w:rPr>
          <w:b/>
          <w:noProof/>
          <w:sz w:val="28"/>
        </w:rPr>
        <w:drawing>
          <wp:inline distT="0" distB="0" distL="0" distR="0" wp14:anchorId="4148405B" wp14:editId="5591EE72">
            <wp:extent cx="4342665" cy="1949499"/>
            <wp:effectExtent l="0" t="0" r="127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rotWithShape="1">
                    <a:blip r:embed="rId35">
                      <a:extLst>
                        <a:ext uri="{28A0092B-C50C-407E-A947-70E740481C1C}">
                          <a14:useLocalDpi xmlns:a14="http://schemas.microsoft.com/office/drawing/2010/main" val="0"/>
                        </a:ext>
                      </a:extLst>
                    </a:blip>
                    <a:srcRect l="11570" t="3257" r="9891" b="3230"/>
                    <a:stretch/>
                  </pic:blipFill>
                  <pic:spPr bwMode="auto">
                    <a:xfrm>
                      <a:off x="0" y="0"/>
                      <a:ext cx="4346940" cy="1951418"/>
                    </a:xfrm>
                    <a:prstGeom prst="rect">
                      <a:avLst/>
                    </a:prstGeom>
                    <a:noFill/>
                    <a:ln>
                      <a:noFill/>
                    </a:ln>
                    <a:extLst>
                      <a:ext uri="{53640926-AAD7-44d8-BBD7-CCE9431645EC}">
                        <a14:shadowObscured xmlns:a14="http://schemas.microsoft.com/office/drawing/2010/main"/>
                      </a:ext>
                    </a:extLst>
                  </pic:spPr>
                </pic:pic>
              </a:graphicData>
            </a:graphic>
          </wp:inline>
        </w:drawing>
      </w:r>
    </w:p>
    <w:p w14:paraId="3D8F7365" w14:textId="102F3DCB" w:rsidR="001A2D0F" w:rsidRDefault="001A2D0F" w:rsidP="001A2D0F">
      <w:pPr>
        <w:jc w:val="center"/>
        <w:rPr>
          <w:b/>
          <w:i/>
        </w:rPr>
      </w:pPr>
      <w:r>
        <w:rPr>
          <w:b/>
          <w:i/>
        </w:rPr>
        <w:t>Figure 6.4-1</w:t>
      </w:r>
      <w:r w:rsidRPr="0051668C">
        <w:rPr>
          <w:b/>
          <w:i/>
        </w:rPr>
        <w:t xml:space="preserve">. </w:t>
      </w:r>
      <w:r>
        <w:rPr>
          <w:b/>
          <w:i/>
        </w:rPr>
        <w:t>General Ghost State Machine</w:t>
      </w:r>
    </w:p>
    <w:p w14:paraId="3FEE8C76" w14:textId="77777777" w:rsidR="001A2D0F" w:rsidRPr="004E2CE1" w:rsidRDefault="001A2D0F" w:rsidP="00A9567F">
      <w:pPr>
        <w:rPr>
          <w:b/>
          <w:sz w:val="28"/>
        </w:rPr>
      </w:pPr>
    </w:p>
    <w:p w14:paraId="23789CDB" w14:textId="77777777" w:rsidR="00C44C0B" w:rsidRDefault="00B071FB" w:rsidP="00A9567F">
      <w:pPr>
        <w:rPr>
          <w:b/>
          <w:sz w:val="28"/>
        </w:rPr>
      </w:pPr>
      <w:r>
        <w:rPr>
          <w:b/>
          <w:sz w:val="28"/>
        </w:rPr>
        <w:t>6.5</w:t>
      </w:r>
      <w:r w:rsidR="00A9567F" w:rsidRPr="004E2CE1">
        <w:rPr>
          <w:b/>
          <w:sz w:val="28"/>
        </w:rPr>
        <w:tab/>
        <w:t>Main Ghost</w:t>
      </w:r>
    </w:p>
    <w:p w14:paraId="08EE4D02" w14:textId="49EC978D" w:rsidR="00C44C0B" w:rsidRPr="00BC2482" w:rsidRDefault="00C44C0B" w:rsidP="00C44C0B">
      <w:r>
        <w:t xml:space="preserve">The main ghost’s state machine is </w:t>
      </w:r>
      <w:r w:rsidRPr="00BC2482">
        <w:t xml:space="preserve">only two states large. This is due to the </w:t>
      </w:r>
      <w:r>
        <w:t>ghost</w:t>
      </w:r>
      <w:r w:rsidRPr="00BC2482">
        <w:t xml:space="preserve"> not interacting directly with the player or with other characters. </w:t>
      </w:r>
      <w:r>
        <w:t xml:space="preserve">The two states are an idle state where the character will pick a new location to move to </w:t>
      </w:r>
      <w:proofErr w:type="gramStart"/>
      <w:r>
        <w:t>based</w:t>
      </w:r>
      <w:proofErr w:type="gramEnd"/>
      <w:r>
        <w:t xml:space="preserve"> on predefined locations and a walk state where the character will move to that location. This will continue until the character has reached its final destination.  </w:t>
      </w:r>
    </w:p>
    <w:p w14:paraId="28D6C7B7" w14:textId="652649E9" w:rsidR="00A9567F" w:rsidRPr="004E2CE1" w:rsidRDefault="00A9567F" w:rsidP="00A9567F">
      <w:pPr>
        <w:rPr>
          <w:b/>
        </w:rPr>
      </w:pPr>
      <w:r w:rsidRPr="004E2CE1">
        <w:rPr>
          <w:b/>
        </w:rPr>
        <w:tab/>
      </w:r>
    </w:p>
    <w:p w14:paraId="22DA9D6C" w14:textId="467334C7" w:rsidR="00A9567F" w:rsidRDefault="00FF3D58" w:rsidP="00F83EDB">
      <w:pPr>
        <w:jc w:val="center"/>
        <w:rPr>
          <w:b/>
          <w:sz w:val="28"/>
        </w:rPr>
      </w:pPr>
      <w:r>
        <w:rPr>
          <w:b/>
          <w:noProof/>
          <w:sz w:val="28"/>
        </w:rPr>
        <w:drawing>
          <wp:inline distT="0" distB="0" distL="0" distR="0" wp14:anchorId="22E6C7B0" wp14:editId="23EEC386">
            <wp:extent cx="4311902" cy="1943100"/>
            <wp:effectExtent l="0" t="0" r="635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6">
                      <a:extLst>
                        <a:ext uri="{28A0092B-C50C-407E-A947-70E740481C1C}">
                          <a14:useLocalDpi xmlns:a14="http://schemas.microsoft.com/office/drawing/2010/main" val="0"/>
                        </a:ext>
                      </a:extLst>
                    </a:blip>
                    <a:srcRect l="11745" t="3721" r="10409" b="3237"/>
                    <a:stretch/>
                  </pic:blipFill>
                  <pic:spPr bwMode="auto">
                    <a:xfrm>
                      <a:off x="0" y="0"/>
                      <a:ext cx="4315280" cy="1944622"/>
                    </a:xfrm>
                    <a:prstGeom prst="rect">
                      <a:avLst/>
                    </a:prstGeom>
                    <a:noFill/>
                    <a:ln>
                      <a:noFill/>
                    </a:ln>
                    <a:extLst>
                      <a:ext uri="{53640926-AAD7-44d8-BBD7-CCE9431645EC}">
                        <a14:shadowObscured xmlns:a14="http://schemas.microsoft.com/office/drawing/2010/main"/>
                      </a:ext>
                    </a:extLst>
                  </pic:spPr>
                </pic:pic>
              </a:graphicData>
            </a:graphic>
          </wp:inline>
        </w:drawing>
      </w:r>
    </w:p>
    <w:p w14:paraId="7647B041" w14:textId="49135428" w:rsidR="001A2D0F" w:rsidRDefault="001A2D0F" w:rsidP="001A2D0F">
      <w:pPr>
        <w:jc w:val="center"/>
        <w:rPr>
          <w:b/>
          <w:i/>
        </w:rPr>
      </w:pPr>
      <w:r>
        <w:rPr>
          <w:b/>
          <w:i/>
        </w:rPr>
        <w:t>Figure 6.5-1</w:t>
      </w:r>
      <w:r w:rsidRPr="0051668C">
        <w:rPr>
          <w:b/>
          <w:i/>
        </w:rPr>
        <w:t xml:space="preserve">. </w:t>
      </w:r>
      <w:r>
        <w:rPr>
          <w:b/>
          <w:i/>
        </w:rPr>
        <w:t>Main Ghost State Machine</w:t>
      </w:r>
    </w:p>
    <w:p w14:paraId="62EF833F" w14:textId="7EDD6DC6" w:rsidR="008D26A6" w:rsidRPr="004E2CE1" w:rsidRDefault="008D26A6" w:rsidP="0072380F">
      <w:pPr>
        <w:rPr>
          <w:b/>
        </w:rPr>
      </w:pPr>
    </w:p>
    <w:sectPr w:rsidR="008D26A6" w:rsidRPr="004E2CE1" w:rsidSect="00BE5DDA">
      <w:footerReference w:type="default" r:id="rId37"/>
      <w:pgSz w:w="12240" w:h="15840"/>
      <w:pgMar w:top="1440" w:right="2175" w:bottom="1440" w:left="1418"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35F4CD" w14:textId="77777777" w:rsidR="003C3C09" w:rsidRDefault="003C3C09" w:rsidP="00BE5DDA">
      <w:r>
        <w:separator/>
      </w:r>
    </w:p>
  </w:endnote>
  <w:endnote w:type="continuationSeparator" w:id="0">
    <w:p w14:paraId="06A41492" w14:textId="77777777" w:rsidR="003C3C09" w:rsidRDefault="003C3C09" w:rsidP="00BE5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D4CB6" w14:textId="77777777" w:rsidR="003C3C09" w:rsidRDefault="003C3C09" w:rsidP="00BE5D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64B85C" w14:textId="77777777" w:rsidR="003C3C09" w:rsidRDefault="003C3C09" w:rsidP="00BE5D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7267D" w14:textId="77777777" w:rsidR="003C3C09" w:rsidRDefault="003C3C09" w:rsidP="008672CF">
    <w:pPr>
      <w:pStyle w:val="Footer"/>
      <w:framePr w:wrap="around" w:vAnchor="text" w:hAnchor="margin" w:xAlign="right" w:y="1"/>
      <w:rPr>
        <w:rStyle w:val="PageNumber"/>
      </w:rPr>
    </w:pPr>
    <w:r>
      <w:rPr>
        <w:rStyle w:val="PageNumber"/>
      </w:rPr>
      <w:t xml:space="preserve"> </w:t>
    </w:r>
  </w:p>
  <w:p w14:paraId="709C45A6" w14:textId="77777777" w:rsidR="003C3C09" w:rsidRDefault="003C3C09" w:rsidP="00BE5DDA">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F5763" w14:textId="77777777" w:rsidR="003C3C09" w:rsidRDefault="003C3C09" w:rsidP="008672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9187B">
      <w:rPr>
        <w:rStyle w:val="PageNumber"/>
        <w:noProof/>
      </w:rPr>
      <w:t>1</w:t>
    </w:r>
    <w:r>
      <w:rPr>
        <w:rStyle w:val="PageNumber"/>
      </w:rPr>
      <w:fldChar w:fldCharType="end"/>
    </w:r>
  </w:p>
  <w:p w14:paraId="6DC84BA0" w14:textId="77777777" w:rsidR="003C3C09" w:rsidRDefault="003C3C09" w:rsidP="00BE5DD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4EB8F9" w14:textId="77777777" w:rsidR="003C3C09" w:rsidRDefault="003C3C09" w:rsidP="00BE5DDA">
      <w:r>
        <w:separator/>
      </w:r>
    </w:p>
  </w:footnote>
  <w:footnote w:type="continuationSeparator" w:id="0">
    <w:p w14:paraId="066B0F5C" w14:textId="77777777" w:rsidR="003C3C09" w:rsidRDefault="003C3C09" w:rsidP="00BE5D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EE5326"/>
    <w:multiLevelType w:val="hybridMultilevel"/>
    <w:tmpl w:val="435E0154"/>
    <w:lvl w:ilvl="0" w:tplc="49641472">
      <w:start w:val="1"/>
      <w:numFmt w:val="bullet"/>
      <w:lvlText w:val="•"/>
      <w:lvlJc w:val="left"/>
      <w:pPr>
        <w:tabs>
          <w:tab w:val="num" w:pos="720"/>
        </w:tabs>
        <w:ind w:left="720" w:hanging="360"/>
      </w:pPr>
      <w:rPr>
        <w:rFonts w:ascii="Arial" w:hAnsi="Arial" w:hint="default"/>
      </w:rPr>
    </w:lvl>
    <w:lvl w:ilvl="1" w:tplc="A46AF85A">
      <w:numFmt w:val="bullet"/>
      <w:lvlText w:val="•"/>
      <w:lvlJc w:val="left"/>
      <w:pPr>
        <w:tabs>
          <w:tab w:val="num" w:pos="1440"/>
        </w:tabs>
        <w:ind w:left="1440" w:hanging="360"/>
      </w:pPr>
      <w:rPr>
        <w:rFonts w:ascii="Arial" w:hAnsi="Arial" w:hint="default"/>
      </w:rPr>
    </w:lvl>
    <w:lvl w:ilvl="2" w:tplc="2F36B852" w:tentative="1">
      <w:start w:val="1"/>
      <w:numFmt w:val="bullet"/>
      <w:lvlText w:val="•"/>
      <w:lvlJc w:val="left"/>
      <w:pPr>
        <w:tabs>
          <w:tab w:val="num" w:pos="2160"/>
        </w:tabs>
        <w:ind w:left="2160" w:hanging="360"/>
      </w:pPr>
      <w:rPr>
        <w:rFonts w:ascii="Arial" w:hAnsi="Arial" w:hint="default"/>
      </w:rPr>
    </w:lvl>
    <w:lvl w:ilvl="3" w:tplc="CECAB940" w:tentative="1">
      <w:start w:val="1"/>
      <w:numFmt w:val="bullet"/>
      <w:lvlText w:val="•"/>
      <w:lvlJc w:val="left"/>
      <w:pPr>
        <w:tabs>
          <w:tab w:val="num" w:pos="2880"/>
        </w:tabs>
        <w:ind w:left="2880" w:hanging="360"/>
      </w:pPr>
      <w:rPr>
        <w:rFonts w:ascii="Arial" w:hAnsi="Arial" w:hint="default"/>
      </w:rPr>
    </w:lvl>
    <w:lvl w:ilvl="4" w:tplc="4D984310" w:tentative="1">
      <w:start w:val="1"/>
      <w:numFmt w:val="bullet"/>
      <w:lvlText w:val="•"/>
      <w:lvlJc w:val="left"/>
      <w:pPr>
        <w:tabs>
          <w:tab w:val="num" w:pos="3600"/>
        </w:tabs>
        <w:ind w:left="3600" w:hanging="360"/>
      </w:pPr>
      <w:rPr>
        <w:rFonts w:ascii="Arial" w:hAnsi="Arial" w:hint="default"/>
      </w:rPr>
    </w:lvl>
    <w:lvl w:ilvl="5" w:tplc="4F04AFBC" w:tentative="1">
      <w:start w:val="1"/>
      <w:numFmt w:val="bullet"/>
      <w:lvlText w:val="•"/>
      <w:lvlJc w:val="left"/>
      <w:pPr>
        <w:tabs>
          <w:tab w:val="num" w:pos="4320"/>
        </w:tabs>
        <w:ind w:left="4320" w:hanging="360"/>
      </w:pPr>
      <w:rPr>
        <w:rFonts w:ascii="Arial" w:hAnsi="Arial" w:hint="default"/>
      </w:rPr>
    </w:lvl>
    <w:lvl w:ilvl="6" w:tplc="3F40EB76" w:tentative="1">
      <w:start w:val="1"/>
      <w:numFmt w:val="bullet"/>
      <w:lvlText w:val="•"/>
      <w:lvlJc w:val="left"/>
      <w:pPr>
        <w:tabs>
          <w:tab w:val="num" w:pos="5040"/>
        </w:tabs>
        <w:ind w:left="5040" w:hanging="360"/>
      </w:pPr>
      <w:rPr>
        <w:rFonts w:ascii="Arial" w:hAnsi="Arial" w:hint="default"/>
      </w:rPr>
    </w:lvl>
    <w:lvl w:ilvl="7" w:tplc="A9909E68" w:tentative="1">
      <w:start w:val="1"/>
      <w:numFmt w:val="bullet"/>
      <w:lvlText w:val="•"/>
      <w:lvlJc w:val="left"/>
      <w:pPr>
        <w:tabs>
          <w:tab w:val="num" w:pos="5760"/>
        </w:tabs>
        <w:ind w:left="5760" w:hanging="360"/>
      </w:pPr>
      <w:rPr>
        <w:rFonts w:ascii="Arial" w:hAnsi="Arial" w:hint="default"/>
      </w:rPr>
    </w:lvl>
    <w:lvl w:ilvl="8" w:tplc="76CE5A44" w:tentative="1">
      <w:start w:val="1"/>
      <w:numFmt w:val="bullet"/>
      <w:lvlText w:val="•"/>
      <w:lvlJc w:val="left"/>
      <w:pPr>
        <w:tabs>
          <w:tab w:val="num" w:pos="6480"/>
        </w:tabs>
        <w:ind w:left="6480" w:hanging="360"/>
      </w:pPr>
      <w:rPr>
        <w:rFonts w:ascii="Arial" w:hAnsi="Arial" w:hint="default"/>
      </w:rPr>
    </w:lvl>
  </w:abstractNum>
  <w:abstractNum w:abstractNumId="4">
    <w:nsid w:val="01427740"/>
    <w:multiLevelType w:val="multilevel"/>
    <w:tmpl w:val="3DE600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nsid w:val="0A395552"/>
    <w:multiLevelType w:val="multilevel"/>
    <w:tmpl w:val="D47631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1A5F6FDF"/>
    <w:multiLevelType w:val="hybridMultilevel"/>
    <w:tmpl w:val="F5DEEF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C33415"/>
    <w:multiLevelType w:val="hybridMultilevel"/>
    <w:tmpl w:val="818097D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1E5D52"/>
    <w:multiLevelType w:val="hybridMultilevel"/>
    <w:tmpl w:val="A0543F12"/>
    <w:lvl w:ilvl="0" w:tplc="AE6E3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727EFE"/>
    <w:multiLevelType w:val="hybridMultilevel"/>
    <w:tmpl w:val="7AEC0F7A"/>
    <w:lvl w:ilvl="0" w:tplc="FEF2468A">
      <w:start w:val="1"/>
      <w:numFmt w:val="bullet"/>
      <w:lvlText w:val="•"/>
      <w:lvlJc w:val="left"/>
      <w:pPr>
        <w:tabs>
          <w:tab w:val="num" w:pos="720"/>
        </w:tabs>
        <w:ind w:left="720" w:hanging="360"/>
      </w:pPr>
      <w:rPr>
        <w:rFonts w:ascii="Arial" w:hAnsi="Arial" w:hint="default"/>
      </w:rPr>
    </w:lvl>
    <w:lvl w:ilvl="1" w:tplc="79A6369C">
      <w:numFmt w:val="bullet"/>
      <w:lvlText w:val="•"/>
      <w:lvlJc w:val="left"/>
      <w:pPr>
        <w:tabs>
          <w:tab w:val="num" w:pos="1440"/>
        </w:tabs>
        <w:ind w:left="1440" w:hanging="360"/>
      </w:pPr>
      <w:rPr>
        <w:rFonts w:ascii="Arial" w:hAnsi="Arial" w:hint="default"/>
      </w:rPr>
    </w:lvl>
    <w:lvl w:ilvl="2" w:tplc="478AC722" w:tentative="1">
      <w:start w:val="1"/>
      <w:numFmt w:val="bullet"/>
      <w:lvlText w:val="•"/>
      <w:lvlJc w:val="left"/>
      <w:pPr>
        <w:tabs>
          <w:tab w:val="num" w:pos="2160"/>
        </w:tabs>
        <w:ind w:left="2160" w:hanging="360"/>
      </w:pPr>
      <w:rPr>
        <w:rFonts w:ascii="Arial" w:hAnsi="Arial" w:hint="default"/>
      </w:rPr>
    </w:lvl>
    <w:lvl w:ilvl="3" w:tplc="F82662B4" w:tentative="1">
      <w:start w:val="1"/>
      <w:numFmt w:val="bullet"/>
      <w:lvlText w:val="•"/>
      <w:lvlJc w:val="left"/>
      <w:pPr>
        <w:tabs>
          <w:tab w:val="num" w:pos="2880"/>
        </w:tabs>
        <w:ind w:left="2880" w:hanging="360"/>
      </w:pPr>
      <w:rPr>
        <w:rFonts w:ascii="Arial" w:hAnsi="Arial" w:hint="default"/>
      </w:rPr>
    </w:lvl>
    <w:lvl w:ilvl="4" w:tplc="31249F5E" w:tentative="1">
      <w:start w:val="1"/>
      <w:numFmt w:val="bullet"/>
      <w:lvlText w:val="•"/>
      <w:lvlJc w:val="left"/>
      <w:pPr>
        <w:tabs>
          <w:tab w:val="num" w:pos="3600"/>
        </w:tabs>
        <w:ind w:left="3600" w:hanging="360"/>
      </w:pPr>
      <w:rPr>
        <w:rFonts w:ascii="Arial" w:hAnsi="Arial" w:hint="default"/>
      </w:rPr>
    </w:lvl>
    <w:lvl w:ilvl="5" w:tplc="62FCB41E" w:tentative="1">
      <w:start w:val="1"/>
      <w:numFmt w:val="bullet"/>
      <w:lvlText w:val="•"/>
      <w:lvlJc w:val="left"/>
      <w:pPr>
        <w:tabs>
          <w:tab w:val="num" w:pos="4320"/>
        </w:tabs>
        <w:ind w:left="4320" w:hanging="360"/>
      </w:pPr>
      <w:rPr>
        <w:rFonts w:ascii="Arial" w:hAnsi="Arial" w:hint="default"/>
      </w:rPr>
    </w:lvl>
    <w:lvl w:ilvl="6" w:tplc="5F2A37FC" w:tentative="1">
      <w:start w:val="1"/>
      <w:numFmt w:val="bullet"/>
      <w:lvlText w:val="•"/>
      <w:lvlJc w:val="left"/>
      <w:pPr>
        <w:tabs>
          <w:tab w:val="num" w:pos="5040"/>
        </w:tabs>
        <w:ind w:left="5040" w:hanging="360"/>
      </w:pPr>
      <w:rPr>
        <w:rFonts w:ascii="Arial" w:hAnsi="Arial" w:hint="default"/>
      </w:rPr>
    </w:lvl>
    <w:lvl w:ilvl="7" w:tplc="0AB63A2E" w:tentative="1">
      <w:start w:val="1"/>
      <w:numFmt w:val="bullet"/>
      <w:lvlText w:val="•"/>
      <w:lvlJc w:val="left"/>
      <w:pPr>
        <w:tabs>
          <w:tab w:val="num" w:pos="5760"/>
        </w:tabs>
        <w:ind w:left="5760" w:hanging="360"/>
      </w:pPr>
      <w:rPr>
        <w:rFonts w:ascii="Arial" w:hAnsi="Arial" w:hint="default"/>
      </w:rPr>
    </w:lvl>
    <w:lvl w:ilvl="8" w:tplc="54F0EAAA" w:tentative="1">
      <w:start w:val="1"/>
      <w:numFmt w:val="bullet"/>
      <w:lvlText w:val="•"/>
      <w:lvlJc w:val="left"/>
      <w:pPr>
        <w:tabs>
          <w:tab w:val="num" w:pos="6480"/>
        </w:tabs>
        <w:ind w:left="6480" w:hanging="360"/>
      </w:pPr>
      <w:rPr>
        <w:rFonts w:ascii="Arial" w:hAnsi="Arial" w:hint="default"/>
      </w:rPr>
    </w:lvl>
  </w:abstractNum>
  <w:abstractNum w:abstractNumId="10">
    <w:nsid w:val="47AC5266"/>
    <w:multiLevelType w:val="hybridMultilevel"/>
    <w:tmpl w:val="C7C8D94A"/>
    <w:lvl w:ilvl="0" w:tplc="93D86B40">
      <w:start w:val="1"/>
      <w:numFmt w:val="bullet"/>
      <w:lvlText w:val="•"/>
      <w:lvlJc w:val="left"/>
      <w:pPr>
        <w:tabs>
          <w:tab w:val="num" w:pos="720"/>
        </w:tabs>
        <w:ind w:left="720" w:hanging="360"/>
      </w:pPr>
      <w:rPr>
        <w:rFonts w:ascii="Arial" w:hAnsi="Arial" w:hint="default"/>
      </w:rPr>
    </w:lvl>
    <w:lvl w:ilvl="1" w:tplc="CE7E4D22">
      <w:start w:val="1817"/>
      <w:numFmt w:val="bullet"/>
      <w:lvlText w:val="•"/>
      <w:lvlJc w:val="left"/>
      <w:pPr>
        <w:tabs>
          <w:tab w:val="num" w:pos="1440"/>
        </w:tabs>
        <w:ind w:left="1440" w:hanging="360"/>
      </w:pPr>
      <w:rPr>
        <w:rFonts w:ascii="Arial" w:hAnsi="Arial" w:hint="default"/>
      </w:rPr>
    </w:lvl>
    <w:lvl w:ilvl="2" w:tplc="93D01BD6" w:tentative="1">
      <w:start w:val="1"/>
      <w:numFmt w:val="bullet"/>
      <w:lvlText w:val="•"/>
      <w:lvlJc w:val="left"/>
      <w:pPr>
        <w:tabs>
          <w:tab w:val="num" w:pos="2160"/>
        </w:tabs>
        <w:ind w:left="2160" w:hanging="360"/>
      </w:pPr>
      <w:rPr>
        <w:rFonts w:ascii="Arial" w:hAnsi="Arial" w:hint="default"/>
      </w:rPr>
    </w:lvl>
    <w:lvl w:ilvl="3" w:tplc="4F828266" w:tentative="1">
      <w:start w:val="1"/>
      <w:numFmt w:val="bullet"/>
      <w:lvlText w:val="•"/>
      <w:lvlJc w:val="left"/>
      <w:pPr>
        <w:tabs>
          <w:tab w:val="num" w:pos="2880"/>
        </w:tabs>
        <w:ind w:left="2880" w:hanging="360"/>
      </w:pPr>
      <w:rPr>
        <w:rFonts w:ascii="Arial" w:hAnsi="Arial" w:hint="default"/>
      </w:rPr>
    </w:lvl>
    <w:lvl w:ilvl="4" w:tplc="FF865B04" w:tentative="1">
      <w:start w:val="1"/>
      <w:numFmt w:val="bullet"/>
      <w:lvlText w:val="•"/>
      <w:lvlJc w:val="left"/>
      <w:pPr>
        <w:tabs>
          <w:tab w:val="num" w:pos="3600"/>
        </w:tabs>
        <w:ind w:left="3600" w:hanging="360"/>
      </w:pPr>
      <w:rPr>
        <w:rFonts w:ascii="Arial" w:hAnsi="Arial" w:hint="default"/>
      </w:rPr>
    </w:lvl>
    <w:lvl w:ilvl="5" w:tplc="043493A6" w:tentative="1">
      <w:start w:val="1"/>
      <w:numFmt w:val="bullet"/>
      <w:lvlText w:val="•"/>
      <w:lvlJc w:val="left"/>
      <w:pPr>
        <w:tabs>
          <w:tab w:val="num" w:pos="4320"/>
        </w:tabs>
        <w:ind w:left="4320" w:hanging="360"/>
      </w:pPr>
      <w:rPr>
        <w:rFonts w:ascii="Arial" w:hAnsi="Arial" w:hint="default"/>
      </w:rPr>
    </w:lvl>
    <w:lvl w:ilvl="6" w:tplc="E51AA0E4" w:tentative="1">
      <w:start w:val="1"/>
      <w:numFmt w:val="bullet"/>
      <w:lvlText w:val="•"/>
      <w:lvlJc w:val="left"/>
      <w:pPr>
        <w:tabs>
          <w:tab w:val="num" w:pos="5040"/>
        </w:tabs>
        <w:ind w:left="5040" w:hanging="360"/>
      </w:pPr>
      <w:rPr>
        <w:rFonts w:ascii="Arial" w:hAnsi="Arial" w:hint="default"/>
      </w:rPr>
    </w:lvl>
    <w:lvl w:ilvl="7" w:tplc="EDD22C82" w:tentative="1">
      <w:start w:val="1"/>
      <w:numFmt w:val="bullet"/>
      <w:lvlText w:val="•"/>
      <w:lvlJc w:val="left"/>
      <w:pPr>
        <w:tabs>
          <w:tab w:val="num" w:pos="5760"/>
        </w:tabs>
        <w:ind w:left="5760" w:hanging="360"/>
      </w:pPr>
      <w:rPr>
        <w:rFonts w:ascii="Arial" w:hAnsi="Arial" w:hint="default"/>
      </w:rPr>
    </w:lvl>
    <w:lvl w:ilvl="8" w:tplc="F38CF2CE" w:tentative="1">
      <w:start w:val="1"/>
      <w:numFmt w:val="bullet"/>
      <w:lvlText w:val="•"/>
      <w:lvlJc w:val="left"/>
      <w:pPr>
        <w:tabs>
          <w:tab w:val="num" w:pos="6480"/>
        </w:tabs>
        <w:ind w:left="6480" w:hanging="360"/>
      </w:pPr>
      <w:rPr>
        <w:rFonts w:ascii="Arial" w:hAnsi="Arial" w:hint="default"/>
      </w:rPr>
    </w:lvl>
  </w:abstractNum>
  <w:abstractNum w:abstractNumId="11">
    <w:nsid w:val="58DB1401"/>
    <w:multiLevelType w:val="hybridMultilevel"/>
    <w:tmpl w:val="50ECFCCE"/>
    <w:lvl w:ilvl="0" w:tplc="25C42250">
      <w:start w:val="1"/>
      <w:numFmt w:val="bullet"/>
      <w:lvlText w:val="•"/>
      <w:lvlJc w:val="left"/>
      <w:pPr>
        <w:tabs>
          <w:tab w:val="num" w:pos="720"/>
        </w:tabs>
        <w:ind w:left="720" w:hanging="360"/>
      </w:pPr>
      <w:rPr>
        <w:rFonts w:ascii="Arial" w:hAnsi="Arial" w:hint="default"/>
      </w:rPr>
    </w:lvl>
    <w:lvl w:ilvl="1" w:tplc="E25EB330">
      <w:numFmt w:val="bullet"/>
      <w:lvlText w:val="•"/>
      <w:lvlJc w:val="left"/>
      <w:pPr>
        <w:tabs>
          <w:tab w:val="num" w:pos="1440"/>
        </w:tabs>
        <w:ind w:left="1440" w:hanging="360"/>
      </w:pPr>
      <w:rPr>
        <w:rFonts w:ascii="Arial" w:hAnsi="Arial" w:hint="default"/>
      </w:rPr>
    </w:lvl>
    <w:lvl w:ilvl="2" w:tplc="AC12CE46" w:tentative="1">
      <w:start w:val="1"/>
      <w:numFmt w:val="bullet"/>
      <w:lvlText w:val="•"/>
      <w:lvlJc w:val="left"/>
      <w:pPr>
        <w:tabs>
          <w:tab w:val="num" w:pos="2160"/>
        </w:tabs>
        <w:ind w:left="2160" w:hanging="360"/>
      </w:pPr>
      <w:rPr>
        <w:rFonts w:ascii="Arial" w:hAnsi="Arial" w:hint="default"/>
      </w:rPr>
    </w:lvl>
    <w:lvl w:ilvl="3" w:tplc="003EB150" w:tentative="1">
      <w:start w:val="1"/>
      <w:numFmt w:val="bullet"/>
      <w:lvlText w:val="•"/>
      <w:lvlJc w:val="left"/>
      <w:pPr>
        <w:tabs>
          <w:tab w:val="num" w:pos="2880"/>
        </w:tabs>
        <w:ind w:left="2880" w:hanging="360"/>
      </w:pPr>
      <w:rPr>
        <w:rFonts w:ascii="Arial" w:hAnsi="Arial" w:hint="default"/>
      </w:rPr>
    </w:lvl>
    <w:lvl w:ilvl="4" w:tplc="CE505BCA" w:tentative="1">
      <w:start w:val="1"/>
      <w:numFmt w:val="bullet"/>
      <w:lvlText w:val="•"/>
      <w:lvlJc w:val="left"/>
      <w:pPr>
        <w:tabs>
          <w:tab w:val="num" w:pos="3600"/>
        </w:tabs>
        <w:ind w:left="3600" w:hanging="360"/>
      </w:pPr>
      <w:rPr>
        <w:rFonts w:ascii="Arial" w:hAnsi="Arial" w:hint="default"/>
      </w:rPr>
    </w:lvl>
    <w:lvl w:ilvl="5" w:tplc="AB6840DC" w:tentative="1">
      <w:start w:val="1"/>
      <w:numFmt w:val="bullet"/>
      <w:lvlText w:val="•"/>
      <w:lvlJc w:val="left"/>
      <w:pPr>
        <w:tabs>
          <w:tab w:val="num" w:pos="4320"/>
        </w:tabs>
        <w:ind w:left="4320" w:hanging="360"/>
      </w:pPr>
      <w:rPr>
        <w:rFonts w:ascii="Arial" w:hAnsi="Arial" w:hint="default"/>
      </w:rPr>
    </w:lvl>
    <w:lvl w:ilvl="6" w:tplc="AE0A22EA" w:tentative="1">
      <w:start w:val="1"/>
      <w:numFmt w:val="bullet"/>
      <w:lvlText w:val="•"/>
      <w:lvlJc w:val="left"/>
      <w:pPr>
        <w:tabs>
          <w:tab w:val="num" w:pos="5040"/>
        </w:tabs>
        <w:ind w:left="5040" w:hanging="360"/>
      </w:pPr>
      <w:rPr>
        <w:rFonts w:ascii="Arial" w:hAnsi="Arial" w:hint="default"/>
      </w:rPr>
    </w:lvl>
    <w:lvl w:ilvl="7" w:tplc="DFB24F3E" w:tentative="1">
      <w:start w:val="1"/>
      <w:numFmt w:val="bullet"/>
      <w:lvlText w:val="•"/>
      <w:lvlJc w:val="left"/>
      <w:pPr>
        <w:tabs>
          <w:tab w:val="num" w:pos="5760"/>
        </w:tabs>
        <w:ind w:left="5760" w:hanging="360"/>
      </w:pPr>
      <w:rPr>
        <w:rFonts w:ascii="Arial" w:hAnsi="Arial" w:hint="default"/>
      </w:rPr>
    </w:lvl>
    <w:lvl w:ilvl="8" w:tplc="96B414D0" w:tentative="1">
      <w:start w:val="1"/>
      <w:numFmt w:val="bullet"/>
      <w:lvlText w:val="•"/>
      <w:lvlJc w:val="left"/>
      <w:pPr>
        <w:tabs>
          <w:tab w:val="num" w:pos="6480"/>
        </w:tabs>
        <w:ind w:left="6480" w:hanging="360"/>
      </w:pPr>
      <w:rPr>
        <w:rFonts w:ascii="Arial" w:hAnsi="Arial" w:hint="default"/>
      </w:rPr>
    </w:lvl>
  </w:abstractNum>
  <w:abstractNum w:abstractNumId="12">
    <w:nsid w:val="6CBD65A8"/>
    <w:multiLevelType w:val="multilevel"/>
    <w:tmpl w:val="4A5C41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708163D5"/>
    <w:multiLevelType w:val="multilevel"/>
    <w:tmpl w:val="D47631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nsid w:val="77012262"/>
    <w:multiLevelType w:val="hybridMultilevel"/>
    <w:tmpl w:val="922295D8"/>
    <w:lvl w:ilvl="0" w:tplc="28E8BD9C">
      <w:start w:val="1"/>
      <w:numFmt w:val="bullet"/>
      <w:lvlText w:val="•"/>
      <w:lvlJc w:val="left"/>
      <w:pPr>
        <w:tabs>
          <w:tab w:val="num" w:pos="720"/>
        </w:tabs>
        <w:ind w:left="720" w:hanging="360"/>
      </w:pPr>
      <w:rPr>
        <w:rFonts w:ascii="Arial" w:hAnsi="Arial" w:hint="default"/>
      </w:rPr>
    </w:lvl>
    <w:lvl w:ilvl="1" w:tplc="98E2A93C">
      <w:numFmt w:val="bullet"/>
      <w:lvlText w:val="•"/>
      <w:lvlJc w:val="left"/>
      <w:pPr>
        <w:tabs>
          <w:tab w:val="num" w:pos="1440"/>
        </w:tabs>
        <w:ind w:left="1440" w:hanging="360"/>
      </w:pPr>
      <w:rPr>
        <w:rFonts w:ascii="Arial" w:hAnsi="Arial" w:hint="default"/>
      </w:rPr>
    </w:lvl>
    <w:lvl w:ilvl="2" w:tplc="FDF66120" w:tentative="1">
      <w:start w:val="1"/>
      <w:numFmt w:val="bullet"/>
      <w:lvlText w:val="•"/>
      <w:lvlJc w:val="left"/>
      <w:pPr>
        <w:tabs>
          <w:tab w:val="num" w:pos="2160"/>
        </w:tabs>
        <w:ind w:left="2160" w:hanging="360"/>
      </w:pPr>
      <w:rPr>
        <w:rFonts w:ascii="Arial" w:hAnsi="Arial" w:hint="default"/>
      </w:rPr>
    </w:lvl>
    <w:lvl w:ilvl="3" w:tplc="94E21792" w:tentative="1">
      <w:start w:val="1"/>
      <w:numFmt w:val="bullet"/>
      <w:lvlText w:val="•"/>
      <w:lvlJc w:val="left"/>
      <w:pPr>
        <w:tabs>
          <w:tab w:val="num" w:pos="2880"/>
        </w:tabs>
        <w:ind w:left="2880" w:hanging="360"/>
      </w:pPr>
      <w:rPr>
        <w:rFonts w:ascii="Arial" w:hAnsi="Arial" w:hint="default"/>
      </w:rPr>
    </w:lvl>
    <w:lvl w:ilvl="4" w:tplc="B8064A08" w:tentative="1">
      <w:start w:val="1"/>
      <w:numFmt w:val="bullet"/>
      <w:lvlText w:val="•"/>
      <w:lvlJc w:val="left"/>
      <w:pPr>
        <w:tabs>
          <w:tab w:val="num" w:pos="3600"/>
        </w:tabs>
        <w:ind w:left="3600" w:hanging="360"/>
      </w:pPr>
      <w:rPr>
        <w:rFonts w:ascii="Arial" w:hAnsi="Arial" w:hint="default"/>
      </w:rPr>
    </w:lvl>
    <w:lvl w:ilvl="5" w:tplc="6A220AFE" w:tentative="1">
      <w:start w:val="1"/>
      <w:numFmt w:val="bullet"/>
      <w:lvlText w:val="•"/>
      <w:lvlJc w:val="left"/>
      <w:pPr>
        <w:tabs>
          <w:tab w:val="num" w:pos="4320"/>
        </w:tabs>
        <w:ind w:left="4320" w:hanging="360"/>
      </w:pPr>
      <w:rPr>
        <w:rFonts w:ascii="Arial" w:hAnsi="Arial" w:hint="default"/>
      </w:rPr>
    </w:lvl>
    <w:lvl w:ilvl="6" w:tplc="096A662E" w:tentative="1">
      <w:start w:val="1"/>
      <w:numFmt w:val="bullet"/>
      <w:lvlText w:val="•"/>
      <w:lvlJc w:val="left"/>
      <w:pPr>
        <w:tabs>
          <w:tab w:val="num" w:pos="5040"/>
        </w:tabs>
        <w:ind w:left="5040" w:hanging="360"/>
      </w:pPr>
      <w:rPr>
        <w:rFonts w:ascii="Arial" w:hAnsi="Arial" w:hint="default"/>
      </w:rPr>
    </w:lvl>
    <w:lvl w:ilvl="7" w:tplc="4A40C7CE" w:tentative="1">
      <w:start w:val="1"/>
      <w:numFmt w:val="bullet"/>
      <w:lvlText w:val="•"/>
      <w:lvlJc w:val="left"/>
      <w:pPr>
        <w:tabs>
          <w:tab w:val="num" w:pos="5760"/>
        </w:tabs>
        <w:ind w:left="5760" w:hanging="360"/>
      </w:pPr>
      <w:rPr>
        <w:rFonts w:ascii="Arial" w:hAnsi="Arial" w:hint="default"/>
      </w:rPr>
    </w:lvl>
    <w:lvl w:ilvl="8" w:tplc="9D84792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5"/>
  </w:num>
  <w:num w:numId="5">
    <w:abstractNumId w:val="13"/>
  </w:num>
  <w:num w:numId="6">
    <w:abstractNumId w:val="4"/>
  </w:num>
  <w:num w:numId="7">
    <w:abstractNumId w:val="8"/>
  </w:num>
  <w:num w:numId="8">
    <w:abstractNumId w:val="12"/>
  </w:num>
  <w:num w:numId="9">
    <w:abstractNumId w:val="14"/>
  </w:num>
  <w:num w:numId="10">
    <w:abstractNumId w:val="6"/>
  </w:num>
  <w:num w:numId="11">
    <w:abstractNumId w:val="11"/>
  </w:num>
  <w:num w:numId="12">
    <w:abstractNumId w:val="10"/>
  </w:num>
  <w:num w:numId="13">
    <w:abstractNumId w:val="9"/>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EB9"/>
    <w:rsid w:val="00041C87"/>
    <w:rsid w:val="0007443C"/>
    <w:rsid w:val="000A2609"/>
    <w:rsid w:val="000E0608"/>
    <w:rsid w:val="000E346A"/>
    <w:rsid w:val="00125E43"/>
    <w:rsid w:val="00154933"/>
    <w:rsid w:val="00170EC8"/>
    <w:rsid w:val="00177561"/>
    <w:rsid w:val="001A2D0F"/>
    <w:rsid w:val="001A55BF"/>
    <w:rsid w:val="001B45FE"/>
    <w:rsid w:val="001D0738"/>
    <w:rsid w:val="001E1DD6"/>
    <w:rsid w:val="00241A0E"/>
    <w:rsid w:val="00256C52"/>
    <w:rsid w:val="00261EF6"/>
    <w:rsid w:val="0029187B"/>
    <w:rsid w:val="00293570"/>
    <w:rsid w:val="002A00AC"/>
    <w:rsid w:val="002F2F7C"/>
    <w:rsid w:val="002F6554"/>
    <w:rsid w:val="003200E2"/>
    <w:rsid w:val="00333349"/>
    <w:rsid w:val="00340429"/>
    <w:rsid w:val="00361F04"/>
    <w:rsid w:val="00382853"/>
    <w:rsid w:val="003874C0"/>
    <w:rsid w:val="003875AD"/>
    <w:rsid w:val="003C3C09"/>
    <w:rsid w:val="00412898"/>
    <w:rsid w:val="00460B53"/>
    <w:rsid w:val="00472A15"/>
    <w:rsid w:val="0048085C"/>
    <w:rsid w:val="0048152F"/>
    <w:rsid w:val="00497F75"/>
    <w:rsid w:val="004B5F24"/>
    <w:rsid w:val="004E2CE1"/>
    <w:rsid w:val="004E6628"/>
    <w:rsid w:val="00524700"/>
    <w:rsid w:val="005432C6"/>
    <w:rsid w:val="005A29AD"/>
    <w:rsid w:val="005A6F00"/>
    <w:rsid w:val="005B0AC2"/>
    <w:rsid w:val="005D5A30"/>
    <w:rsid w:val="005E3178"/>
    <w:rsid w:val="00631C65"/>
    <w:rsid w:val="006605F1"/>
    <w:rsid w:val="00683643"/>
    <w:rsid w:val="0069067A"/>
    <w:rsid w:val="006B3B22"/>
    <w:rsid w:val="006E4317"/>
    <w:rsid w:val="006F2547"/>
    <w:rsid w:val="0072380F"/>
    <w:rsid w:val="00743010"/>
    <w:rsid w:val="007863E6"/>
    <w:rsid w:val="00791CD2"/>
    <w:rsid w:val="007B32DA"/>
    <w:rsid w:val="00803FB4"/>
    <w:rsid w:val="00865421"/>
    <w:rsid w:val="008672CF"/>
    <w:rsid w:val="00870EB9"/>
    <w:rsid w:val="008C0DB7"/>
    <w:rsid w:val="008D26A6"/>
    <w:rsid w:val="008E2FF4"/>
    <w:rsid w:val="008F128D"/>
    <w:rsid w:val="008F7E23"/>
    <w:rsid w:val="009167C8"/>
    <w:rsid w:val="00A141E4"/>
    <w:rsid w:val="00A43D74"/>
    <w:rsid w:val="00A53577"/>
    <w:rsid w:val="00A675FC"/>
    <w:rsid w:val="00A943A5"/>
    <w:rsid w:val="00A9567F"/>
    <w:rsid w:val="00A96854"/>
    <w:rsid w:val="00AA6250"/>
    <w:rsid w:val="00AB65CA"/>
    <w:rsid w:val="00AC4E46"/>
    <w:rsid w:val="00AE6D42"/>
    <w:rsid w:val="00B071FB"/>
    <w:rsid w:val="00B14225"/>
    <w:rsid w:val="00B65F6E"/>
    <w:rsid w:val="00B7092B"/>
    <w:rsid w:val="00BC2482"/>
    <w:rsid w:val="00BE5DDA"/>
    <w:rsid w:val="00C41ACE"/>
    <w:rsid w:val="00C44C0B"/>
    <w:rsid w:val="00C50C88"/>
    <w:rsid w:val="00C50EF4"/>
    <w:rsid w:val="00CB319A"/>
    <w:rsid w:val="00CF1C86"/>
    <w:rsid w:val="00CF33FB"/>
    <w:rsid w:val="00CF7B30"/>
    <w:rsid w:val="00D22673"/>
    <w:rsid w:val="00D35F40"/>
    <w:rsid w:val="00D9583E"/>
    <w:rsid w:val="00DA2E1D"/>
    <w:rsid w:val="00DA4118"/>
    <w:rsid w:val="00DF0D5C"/>
    <w:rsid w:val="00DF1737"/>
    <w:rsid w:val="00DF2FB0"/>
    <w:rsid w:val="00E00877"/>
    <w:rsid w:val="00E82ADD"/>
    <w:rsid w:val="00EA4958"/>
    <w:rsid w:val="00EB06F5"/>
    <w:rsid w:val="00ED04E4"/>
    <w:rsid w:val="00EF2577"/>
    <w:rsid w:val="00F02946"/>
    <w:rsid w:val="00F75572"/>
    <w:rsid w:val="00F83EDB"/>
    <w:rsid w:val="00FA4F85"/>
    <w:rsid w:val="00FC2805"/>
    <w:rsid w:val="00FC6A6B"/>
    <w:rsid w:val="00FD5B5B"/>
    <w:rsid w:val="00FF3D58"/>
    <w:rsid w:val="00FF5D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E1ED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EB9"/>
    <w:rPr>
      <w:rFonts w:ascii="Lucida Grande" w:hAnsi="Lucida Grande" w:cs="Lucida Grande"/>
      <w:sz w:val="18"/>
      <w:szCs w:val="18"/>
    </w:rPr>
  </w:style>
  <w:style w:type="paragraph" w:styleId="ListParagraph">
    <w:name w:val="List Paragraph"/>
    <w:basedOn w:val="Normal"/>
    <w:uiPriority w:val="34"/>
    <w:qFormat/>
    <w:rsid w:val="0072380F"/>
    <w:pPr>
      <w:ind w:left="720"/>
      <w:contextualSpacing/>
    </w:pPr>
  </w:style>
  <w:style w:type="paragraph" w:styleId="Footer">
    <w:name w:val="footer"/>
    <w:basedOn w:val="Normal"/>
    <w:link w:val="FooterChar"/>
    <w:uiPriority w:val="99"/>
    <w:unhideWhenUsed/>
    <w:rsid w:val="00BE5DDA"/>
    <w:pPr>
      <w:tabs>
        <w:tab w:val="center" w:pos="4320"/>
        <w:tab w:val="right" w:pos="8640"/>
      </w:tabs>
    </w:pPr>
  </w:style>
  <w:style w:type="character" w:customStyle="1" w:styleId="FooterChar">
    <w:name w:val="Footer Char"/>
    <w:basedOn w:val="DefaultParagraphFont"/>
    <w:link w:val="Footer"/>
    <w:uiPriority w:val="99"/>
    <w:rsid w:val="00BE5DDA"/>
  </w:style>
  <w:style w:type="character" w:styleId="PageNumber">
    <w:name w:val="page number"/>
    <w:basedOn w:val="DefaultParagraphFont"/>
    <w:uiPriority w:val="99"/>
    <w:semiHidden/>
    <w:unhideWhenUsed/>
    <w:rsid w:val="00BE5DDA"/>
  </w:style>
  <w:style w:type="paragraph" w:styleId="Header">
    <w:name w:val="header"/>
    <w:basedOn w:val="Normal"/>
    <w:link w:val="HeaderChar"/>
    <w:uiPriority w:val="99"/>
    <w:unhideWhenUsed/>
    <w:rsid w:val="00BE5DDA"/>
    <w:pPr>
      <w:tabs>
        <w:tab w:val="center" w:pos="4320"/>
        <w:tab w:val="right" w:pos="8640"/>
      </w:tabs>
    </w:pPr>
  </w:style>
  <w:style w:type="character" w:customStyle="1" w:styleId="HeaderChar">
    <w:name w:val="Header Char"/>
    <w:basedOn w:val="DefaultParagraphFont"/>
    <w:link w:val="Header"/>
    <w:uiPriority w:val="99"/>
    <w:rsid w:val="00BE5D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EB9"/>
    <w:rPr>
      <w:rFonts w:ascii="Lucida Grande" w:hAnsi="Lucida Grande" w:cs="Lucida Grande"/>
      <w:sz w:val="18"/>
      <w:szCs w:val="18"/>
    </w:rPr>
  </w:style>
  <w:style w:type="paragraph" w:styleId="ListParagraph">
    <w:name w:val="List Paragraph"/>
    <w:basedOn w:val="Normal"/>
    <w:uiPriority w:val="34"/>
    <w:qFormat/>
    <w:rsid w:val="0072380F"/>
    <w:pPr>
      <w:ind w:left="720"/>
      <w:contextualSpacing/>
    </w:pPr>
  </w:style>
  <w:style w:type="paragraph" w:styleId="Footer">
    <w:name w:val="footer"/>
    <w:basedOn w:val="Normal"/>
    <w:link w:val="FooterChar"/>
    <w:uiPriority w:val="99"/>
    <w:unhideWhenUsed/>
    <w:rsid w:val="00BE5DDA"/>
    <w:pPr>
      <w:tabs>
        <w:tab w:val="center" w:pos="4320"/>
        <w:tab w:val="right" w:pos="8640"/>
      </w:tabs>
    </w:pPr>
  </w:style>
  <w:style w:type="character" w:customStyle="1" w:styleId="FooterChar">
    <w:name w:val="Footer Char"/>
    <w:basedOn w:val="DefaultParagraphFont"/>
    <w:link w:val="Footer"/>
    <w:uiPriority w:val="99"/>
    <w:rsid w:val="00BE5DDA"/>
  </w:style>
  <w:style w:type="character" w:styleId="PageNumber">
    <w:name w:val="page number"/>
    <w:basedOn w:val="DefaultParagraphFont"/>
    <w:uiPriority w:val="99"/>
    <w:semiHidden/>
    <w:unhideWhenUsed/>
    <w:rsid w:val="00BE5DDA"/>
  </w:style>
  <w:style w:type="paragraph" w:styleId="Header">
    <w:name w:val="header"/>
    <w:basedOn w:val="Normal"/>
    <w:link w:val="HeaderChar"/>
    <w:uiPriority w:val="99"/>
    <w:unhideWhenUsed/>
    <w:rsid w:val="00BE5DDA"/>
    <w:pPr>
      <w:tabs>
        <w:tab w:val="center" w:pos="4320"/>
        <w:tab w:val="right" w:pos="8640"/>
      </w:tabs>
    </w:pPr>
  </w:style>
  <w:style w:type="character" w:customStyle="1" w:styleId="HeaderChar">
    <w:name w:val="Header Char"/>
    <w:basedOn w:val="DefaultParagraphFont"/>
    <w:link w:val="Header"/>
    <w:uiPriority w:val="99"/>
    <w:rsid w:val="00BE5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575771">
      <w:bodyDiv w:val="1"/>
      <w:marLeft w:val="0"/>
      <w:marRight w:val="0"/>
      <w:marTop w:val="0"/>
      <w:marBottom w:val="0"/>
      <w:divBdr>
        <w:top w:val="none" w:sz="0" w:space="0" w:color="auto"/>
        <w:left w:val="none" w:sz="0" w:space="0" w:color="auto"/>
        <w:bottom w:val="none" w:sz="0" w:space="0" w:color="auto"/>
        <w:right w:val="none" w:sz="0" w:space="0" w:color="auto"/>
      </w:divBdr>
      <w:divsChild>
        <w:div w:id="249122848">
          <w:marLeft w:val="547"/>
          <w:marRight w:val="0"/>
          <w:marTop w:val="115"/>
          <w:marBottom w:val="0"/>
          <w:divBdr>
            <w:top w:val="none" w:sz="0" w:space="0" w:color="auto"/>
            <w:left w:val="none" w:sz="0" w:space="0" w:color="auto"/>
            <w:bottom w:val="none" w:sz="0" w:space="0" w:color="auto"/>
            <w:right w:val="none" w:sz="0" w:space="0" w:color="auto"/>
          </w:divBdr>
        </w:div>
        <w:div w:id="964893958">
          <w:marLeft w:val="1008"/>
          <w:marRight w:val="0"/>
          <w:marTop w:val="96"/>
          <w:marBottom w:val="0"/>
          <w:divBdr>
            <w:top w:val="none" w:sz="0" w:space="0" w:color="auto"/>
            <w:left w:val="none" w:sz="0" w:space="0" w:color="auto"/>
            <w:bottom w:val="none" w:sz="0" w:space="0" w:color="auto"/>
            <w:right w:val="none" w:sz="0" w:space="0" w:color="auto"/>
          </w:divBdr>
        </w:div>
        <w:div w:id="568082237">
          <w:marLeft w:val="1008"/>
          <w:marRight w:val="0"/>
          <w:marTop w:val="96"/>
          <w:marBottom w:val="0"/>
          <w:divBdr>
            <w:top w:val="none" w:sz="0" w:space="0" w:color="auto"/>
            <w:left w:val="none" w:sz="0" w:space="0" w:color="auto"/>
            <w:bottom w:val="none" w:sz="0" w:space="0" w:color="auto"/>
            <w:right w:val="none" w:sz="0" w:space="0" w:color="auto"/>
          </w:divBdr>
        </w:div>
        <w:div w:id="1641349595">
          <w:marLeft w:val="1008"/>
          <w:marRight w:val="0"/>
          <w:marTop w:val="96"/>
          <w:marBottom w:val="0"/>
          <w:divBdr>
            <w:top w:val="none" w:sz="0" w:space="0" w:color="auto"/>
            <w:left w:val="none" w:sz="0" w:space="0" w:color="auto"/>
            <w:bottom w:val="none" w:sz="0" w:space="0" w:color="auto"/>
            <w:right w:val="none" w:sz="0" w:space="0" w:color="auto"/>
          </w:divBdr>
        </w:div>
        <w:div w:id="1982954692">
          <w:marLeft w:val="547"/>
          <w:marRight w:val="0"/>
          <w:marTop w:val="115"/>
          <w:marBottom w:val="0"/>
          <w:divBdr>
            <w:top w:val="none" w:sz="0" w:space="0" w:color="auto"/>
            <w:left w:val="none" w:sz="0" w:space="0" w:color="auto"/>
            <w:bottom w:val="none" w:sz="0" w:space="0" w:color="auto"/>
            <w:right w:val="none" w:sz="0" w:space="0" w:color="auto"/>
          </w:divBdr>
        </w:div>
        <w:div w:id="1110127208">
          <w:marLeft w:val="1008"/>
          <w:marRight w:val="0"/>
          <w:marTop w:val="96"/>
          <w:marBottom w:val="0"/>
          <w:divBdr>
            <w:top w:val="none" w:sz="0" w:space="0" w:color="auto"/>
            <w:left w:val="none" w:sz="0" w:space="0" w:color="auto"/>
            <w:bottom w:val="none" w:sz="0" w:space="0" w:color="auto"/>
            <w:right w:val="none" w:sz="0" w:space="0" w:color="auto"/>
          </w:divBdr>
        </w:div>
        <w:div w:id="917786472">
          <w:marLeft w:val="1008"/>
          <w:marRight w:val="0"/>
          <w:marTop w:val="96"/>
          <w:marBottom w:val="0"/>
          <w:divBdr>
            <w:top w:val="none" w:sz="0" w:space="0" w:color="auto"/>
            <w:left w:val="none" w:sz="0" w:space="0" w:color="auto"/>
            <w:bottom w:val="none" w:sz="0" w:space="0" w:color="auto"/>
            <w:right w:val="none" w:sz="0" w:space="0" w:color="auto"/>
          </w:divBdr>
        </w:div>
        <w:div w:id="708844992">
          <w:marLeft w:val="1008"/>
          <w:marRight w:val="0"/>
          <w:marTop w:val="96"/>
          <w:marBottom w:val="0"/>
          <w:divBdr>
            <w:top w:val="none" w:sz="0" w:space="0" w:color="auto"/>
            <w:left w:val="none" w:sz="0" w:space="0" w:color="auto"/>
            <w:bottom w:val="none" w:sz="0" w:space="0" w:color="auto"/>
            <w:right w:val="none" w:sz="0" w:space="0" w:color="auto"/>
          </w:divBdr>
        </w:div>
        <w:div w:id="1204486794">
          <w:marLeft w:val="547"/>
          <w:marRight w:val="0"/>
          <w:marTop w:val="115"/>
          <w:marBottom w:val="0"/>
          <w:divBdr>
            <w:top w:val="none" w:sz="0" w:space="0" w:color="auto"/>
            <w:left w:val="none" w:sz="0" w:space="0" w:color="auto"/>
            <w:bottom w:val="none" w:sz="0" w:space="0" w:color="auto"/>
            <w:right w:val="none" w:sz="0" w:space="0" w:color="auto"/>
          </w:divBdr>
        </w:div>
        <w:div w:id="1137795279">
          <w:marLeft w:val="1008"/>
          <w:marRight w:val="0"/>
          <w:marTop w:val="96"/>
          <w:marBottom w:val="0"/>
          <w:divBdr>
            <w:top w:val="none" w:sz="0" w:space="0" w:color="auto"/>
            <w:left w:val="none" w:sz="0" w:space="0" w:color="auto"/>
            <w:bottom w:val="none" w:sz="0" w:space="0" w:color="auto"/>
            <w:right w:val="none" w:sz="0" w:space="0" w:color="auto"/>
          </w:divBdr>
        </w:div>
      </w:divsChild>
    </w:div>
    <w:div w:id="281573246">
      <w:bodyDiv w:val="1"/>
      <w:marLeft w:val="0"/>
      <w:marRight w:val="0"/>
      <w:marTop w:val="0"/>
      <w:marBottom w:val="0"/>
      <w:divBdr>
        <w:top w:val="none" w:sz="0" w:space="0" w:color="auto"/>
        <w:left w:val="none" w:sz="0" w:space="0" w:color="auto"/>
        <w:bottom w:val="none" w:sz="0" w:space="0" w:color="auto"/>
        <w:right w:val="none" w:sz="0" w:space="0" w:color="auto"/>
      </w:divBdr>
    </w:div>
    <w:div w:id="346373830">
      <w:bodyDiv w:val="1"/>
      <w:marLeft w:val="0"/>
      <w:marRight w:val="0"/>
      <w:marTop w:val="0"/>
      <w:marBottom w:val="0"/>
      <w:divBdr>
        <w:top w:val="none" w:sz="0" w:space="0" w:color="auto"/>
        <w:left w:val="none" w:sz="0" w:space="0" w:color="auto"/>
        <w:bottom w:val="none" w:sz="0" w:space="0" w:color="auto"/>
        <w:right w:val="none" w:sz="0" w:space="0" w:color="auto"/>
      </w:divBdr>
    </w:div>
    <w:div w:id="372080134">
      <w:bodyDiv w:val="1"/>
      <w:marLeft w:val="0"/>
      <w:marRight w:val="0"/>
      <w:marTop w:val="0"/>
      <w:marBottom w:val="0"/>
      <w:divBdr>
        <w:top w:val="none" w:sz="0" w:space="0" w:color="auto"/>
        <w:left w:val="none" w:sz="0" w:space="0" w:color="auto"/>
        <w:bottom w:val="none" w:sz="0" w:space="0" w:color="auto"/>
        <w:right w:val="none" w:sz="0" w:space="0" w:color="auto"/>
      </w:divBdr>
    </w:div>
    <w:div w:id="560990469">
      <w:bodyDiv w:val="1"/>
      <w:marLeft w:val="0"/>
      <w:marRight w:val="0"/>
      <w:marTop w:val="0"/>
      <w:marBottom w:val="0"/>
      <w:divBdr>
        <w:top w:val="none" w:sz="0" w:space="0" w:color="auto"/>
        <w:left w:val="none" w:sz="0" w:space="0" w:color="auto"/>
        <w:bottom w:val="none" w:sz="0" w:space="0" w:color="auto"/>
        <w:right w:val="none" w:sz="0" w:space="0" w:color="auto"/>
      </w:divBdr>
      <w:divsChild>
        <w:div w:id="1966423750">
          <w:marLeft w:val="547"/>
          <w:marRight w:val="0"/>
          <w:marTop w:val="115"/>
          <w:marBottom w:val="0"/>
          <w:divBdr>
            <w:top w:val="none" w:sz="0" w:space="0" w:color="auto"/>
            <w:left w:val="none" w:sz="0" w:space="0" w:color="auto"/>
            <w:bottom w:val="none" w:sz="0" w:space="0" w:color="auto"/>
            <w:right w:val="none" w:sz="0" w:space="0" w:color="auto"/>
          </w:divBdr>
        </w:div>
        <w:div w:id="615914107">
          <w:marLeft w:val="547"/>
          <w:marRight w:val="0"/>
          <w:marTop w:val="115"/>
          <w:marBottom w:val="0"/>
          <w:divBdr>
            <w:top w:val="none" w:sz="0" w:space="0" w:color="auto"/>
            <w:left w:val="none" w:sz="0" w:space="0" w:color="auto"/>
            <w:bottom w:val="none" w:sz="0" w:space="0" w:color="auto"/>
            <w:right w:val="none" w:sz="0" w:space="0" w:color="auto"/>
          </w:divBdr>
        </w:div>
        <w:div w:id="1029334630">
          <w:marLeft w:val="547"/>
          <w:marRight w:val="0"/>
          <w:marTop w:val="115"/>
          <w:marBottom w:val="0"/>
          <w:divBdr>
            <w:top w:val="none" w:sz="0" w:space="0" w:color="auto"/>
            <w:left w:val="none" w:sz="0" w:space="0" w:color="auto"/>
            <w:bottom w:val="none" w:sz="0" w:space="0" w:color="auto"/>
            <w:right w:val="none" w:sz="0" w:space="0" w:color="auto"/>
          </w:divBdr>
        </w:div>
        <w:div w:id="708842428">
          <w:marLeft w:val="1008"/>
          <w:marRight w:val="0"/>
          <w:marTop w:val="96"/>
          <w:marBottom w:val="0"/>
          <w:divBdr>
            <w:top w:val="none" w:sz="0" w:space="0" w:color="auto"/>
            <w:left w:val="none" w:sz="0" w:space="0" w:color="auto"/>
            <w:bottom w:val="none" w:sz="0" w:space="0" w:color="auto"/>
            <w:right w:val="none" w:sz="0" w:space="0" w:color="auto"/>
          </w:divBdr>
        </w:div>
        <w:div w:id="691303703">
          <w:marLeft w:val="547"/>
          <w:marRight w:val="0"/>
          <w:marTop w:val="115"/>
          <w:marBottom w:val="0"/>
          <w:divBdr>
            <w:top w:val="none" w:sz="0" w:space="0" w:color="auto"/>
            <w:left w:val="none" w:sz="0" w:space="0" w:color="auto"/>
            <w:bottom w:val="none" w:sz="0" w:space="0" w:color="auto"/>
            <w:right w:val="none" w:sz="0" w:space="0" w:color="auto"/>
          </w:divBdr>
        </w:div>
        <w:div w:id="1595167835">
          <w:marLeft w:val="1008"/>
          <w:marRight w:val="0"/>
          <w:marTop w:val="96"/>
          <w:marBottom w:val="0"/>
          <w:divBdr>
            <w:top w:val="none" w:sz="0" w:space="0" w:color="auto"/>
            <w:left w:val="none" w:sz="0" w:space="0" w:color="auto"/>
            <w:bottom w:val="none" w:sz="0" w:space="0" w:color="auto"/>
            <w:right w:val="none" w:sz="0" w:space="0" w:color="auto"/>
          </w:divBdr>
        </w:div>
        <w:div w:id="591360132">
          <w:marLeft w:val="1008"/>
          <w:marRight w:val="0"/>
          <w:marTop w:val="96"/>
          <w:marBottom w:val="0"/>
          <w:divBdr>
            <w:top w:val="none" w:sz="0" w:space="0" w:color="auto"/>
            <w:left w:val="none" w:sz="0" w:space="0" w:color="auto"/>
            <w:bottom w:val="none" w:sz="0" w:space="0" w:color="auto"/>
            <w:right w:val="none" w:sz="0" w:space="0" w:color="auto"/>
          </w:divBdr>
        </w:div>
      </w:divsChild>
    </w:div>
    <w:div w:id="646205552">
      <w:bodyDiv w:val="1"/>
      <w:marLeft w:val="0"/>
      <w:marRight w:val="0"/>
      <w:marTop w:val="0"/>
      <w:marBottom w:val="0"/>
      <w:divBdr>
        <w:top w:val="none" w:sz="0" w:space="0" w:color="auto"/>
        <w:left w:val="none" w:sz="0" w:space="0" w:color="auto"/>
        <w:bottom w:val="none" w:sz="0" w:space="0" w:color="auto"/>
        <w:right w:val="none" w:sz="0" w:space="0" w:color="auto"/>
      </w:divBdr>
      <w:divsChild>
        <w:div w:id="798914008">
          <w:marLeft w:val="547"/>
          <w:marRight w:val="0"/>
          <w:marTop w:val="115"/>
          <w:marBottom w:val="0"/>
          <w:divBdr>
            <w:top w:val="none" w:sz="0" w:space="0" w:color="auto"/>
            <w:left w:val="none" w:sz="0" w:space="0" w:color="auto"/>
            <w:bottom w:val="none" w:sz="0" w:space="0" w:color="auto"/>
            <w:right w:val="none" w:sz="0" w:space="0" w:color="auto"/>
          </w:divBdr>
        </w:div>
        <w:div w:id="1476141384">
          <w:marLeft w:val="1008"/>
          <w:marRight w:val="0"/>
          <w:marTop w:val="96"/>
          <w:marBottom w:val="0"/>
          <w:divBdr>
            <w:top w:val="none" w:sz="0" w:space="0" w:color="auto"/>
            <w:left w:val="none" w:sz="0" w:space="0" w:color="auto"/>
            <w:bottom w:val="none" w:sz="0" w:space="0" w:color="auto"/>
            <w:right w:val="none" w:sz="0" w:space="0" w:color="auto"/>
          </w:divBdr>
        </w:div>
        <w:div w:id="1497645741">
          <w:marLeft w:val="1008"/>
          <w:marRight w:val="0"/>
          <w:marTop w:val="96"/>
          <w:marBottom w:val="0"/>
          <w:divBdr>
            <w:top w:val="none" w:sz="0" w:space="0" w:color="auto"/>
            <w:left w:val="none" w:sz="0" w:space="0" w:color="auto"/>
            <w:bottom w:val="none" w:sz="0" w:space="0" w:color="auto"/>
            <w:right w:val="none" w:sz="0" w:space="0" w:color="auto"/>
          </w:divBdr>
        </w:div>
        <w:div w:id="759528027">
          <w:marLeft w:val="1008"/>
          <w:marRight w:val="0"/>
          <w:marTop w:val="96"/>
          <w:marBottom w:val="0"/>
          <w:divBdr>
            <w:top w:val="none" w:sz="0" w:space="0" w:color="auto"/>
            <w:left w:val="none" w:sz="0" w:space="0" w:color="auto"/>
            <w:bottom w:val="none" w:sz="0" w:space="0" w:color="auto"/>
            <w:right w:val="none" w:sz="0" w:space="0" w:color="auto"/>
          </w:divBdr>
        </w:div>
        <w:div w:id="348799314">
          <w:marLeft w:val="1008"/>
          <w:marRight w:val="0"/>
          <w:marTop w:val="96"/>
          <w:marBottom w:val="0"/>
          <w:divBdr>
            <w:top w:val="none" w:sz="0" w:space="0" w:color="auto"/>
            <w:left w:val="none" w:sz="0" w:space="0" w:color="auto"/>
            <w:bottom w:val="none" w:sz="0" w:space="0" w:color="auto"/>
            <w:right w:val="none" w:sz="0" w:space="0" w:color="auto"/>
          </w:divBdr>
        </w:div>
        <w:div w:id="1427651741">
          <w:marLeft w:val="547"/>
          <w:marRight w:val="0"/>
          <w:marTop w:val="115"/>
          <w:marBottom w:val="0"/>
          <w:divBdr>
            <w:top w:val="none" w:sz="0" w:space="0" w:color="auto"/>
            <w:left w:val="none" w:sz="0" w:space="0" w:color="auto"/>
            <w:bottom w:val="none" w:sz="0" w:space="0" w:color="auto"/>
            <w:right w:val="none" w:sz="0" w:space="0" w:color="auto"/>
          </w:divBdr>
        </w:div>
        <w:div w:id="82604521">
          <w:marLeft w:val="547"/>
          <w:marRight w:val="0"/>
          <w:marTop w:val="115"/>
          <w:marBottom w:val="0"/>
          <w:divBdr>
            <w:top w:val="none" w:sz="0" w:space="0" w:color="auto"/>
            <w:left w:val="none" w:sz="0" w:space="0" w:color="auto"/>
            <w:bottom w:val="none" w:sz="0" w:space="0" w:color="auto"/>
            <w:right w:val="none" w:sz="0" w:space="0" w:color="auto"/>
          </w:divBdr>
        </w:div>
        <w:div w:id="1924953891">
          <w:marLeft w:val="1008"/>
          <w:marRight w:val="0"/>
          <w:marTop w:val="96"/>
          <w:marBottom w:val="0"/>
          <w:divBdr>
            <w:top w:val="none" w:sz="0" w:space="0" w:color="auto"/>
            <w:left w:val="none" w:sz="0" w:space="0" w:color="auto"/>
            <w:bottom w:val="none" w:sz="0" w:space="0" w:color="auto"/>
            <w:right w:val="none" w:sz="0" w:space="0" w:color="auto"/>
          </w:divBdr>
        </w:div>
        <w:div w:id="1208486956">
          <w:marLeft w:val="1008"/>
          <w:marRight w:val="0"/>
          <w:marTop w:val="96"/>
          <w:marBottom w:val="0"/>
          <w:divBdr>
            <w:top w:val="none" w:sz="0" w:space="0" w:color="auto"/>
            <w:left w:val="none" w:sz="0" w:space="0" w:color="auto"/>
            <w:bottom w:val="none" w:sz="0" w:space="0" w:color="auto"/>
            <w:right w:val="none" w:sz="0" w:space="0" w:color="auto"/>
          </w:divBdr>
        </w:div>
        <w:div w:id="999504764">
          <w:marLeft w:val="547"/>
          <w:marRight w:val="0"/>
          <w:marTop w:val="115"/>
          <w:marBottom w:val="0"/>
          <w:divBdr>
            <w:top w:val="none" w:sz="0" w:space="0" w:color="auto"/>
            <w:left w:val="none" w:sz="0" w:space="0" w:color="auto"/>
            <w:bottom w:val="none" w:sz="0" w:space="0" w:color="auto"/>
            <w:right w:val="none" w:sz="0" w:space="0" w:color="auto"/>
          </w:divBdr>
        </w:div>
      </w:divsChild>
    </w:div>
    <w:div w:id="661129448">
      <w:bodyDiv w:val="1"/>
      <w:marLeft w:val="0"/>
      <w:marRight w:val="0"/>
      <w:marTop w:val="0"/>
      <w:marBottom w:val="0"/>
      <w:divBdr>
        <w:top w:val="none" w:sz="0" w:space="0" w:color="auto"/>
        <w:left w:val="none" w:sz="0" w:space="0" w:color="auto"/>
        <w:bottom w:val="none" w:sz="0" w:space="0" w:color="auto"/>
        <w:right w:val="none" w:sz="0" w:space="0" w:color="auto"/>
      </w:divBdr>
    </w:div>
    <w:div w:id="900404439">
      <w:bodyDiv w:val="1"/>
      <w:marLeft w:val="0"/>
      <w:marRight w:val="0"/>
      <w:marTop w:val="0"/>
      <w:marBottom w:val="0"/>
      <w:divBdr>
        <w:top w:val="none" w:sz="0" w:space="0" w:color="auto"/>
        <w:left w:val="none" w:sz="0" w:space="0" w:color="auto"/>
        <w:bottom w:val="none" w:sz="0" w:space="0" w:color="auto"/>
        <w:right w:val="none" w:sz="0" w:space="0" w:color="auto"/>
      </w:divBdr>
      <w:divsChild>
        <w:div w:id="1387491488">
          <w:marLeft w:val="547"/>
          <w:marRight w:val="0"/>
          <w:marTop w:val="106"/>
          <w:marBottom w:val="0"/>
          <w:divBdr>
            <w:top w:val="none" w:sz="0" w:space="0" w:color="auto"/>
            <w:left w:val="none" w:sz="0" w:space="0" w:color="auto"/>
            <w:bottom w:val="none" w:sz="0" w:space="0" w:color="auto"/>
            <w:right w:val="none" w:sz="0" w:space="0" w:color="auto"/>
          </w:divBdr>
        </w:div>
        <w:div w:id="1923100663">
          <w:marLeft w:val="1008"/>
          <w:marRight w:val="0"/>
          <w:marTop w:val="91"/>
          <w:marBottom w:val="0"/>
          <w:divBdr>
            <w:top w:val="none" w:sz="0" w:space="0" w:color="auto"/>
            <w:left w:val="none" w:sz="0" w:space="0" w:color="auto"/>
            <w:bottom w:val="none" w:sz="0" w:space="0" w:color="auto"/>
            <w:right w:val="none" w:sz="0" w:space="0" w:color="auto"/>
          </w:divBdr>
        </w:div>
        <w:div w:id="1167285800">
          <w:marLeft w:val="1008"/>
          <w:marRight w:val="0"/>
          <w:marTop w:val="91"/>
          <w:marBottom w:val="0"/>
          <w:divBdr>
            <w:top w:val="none" w:sz="0" w:space="0" w:color="auto"/>
            <w:left w:val="none" w:sz="0" w:space="0" w:color="auto"/>
            <w:bottom w:val="none" w:sz="0" w:space="0" w:color="auto"/>
            <w:right w:val="none" w:sz="0" w:space="0" w:color="auto"/>
          </w:divBdr>
        </w:div>
        <w:div w:id="849761225">
          <w:marLeft w:val="547"/>
          <w:marRight w:val="0"/>
          <w:marTop w:val="106"/>
          <w:marBottom w:val="0"/>
          <w:divBdr>
            <w:top w:val="none" w:sz="0" w:space="0" w:color="auto"/>
            <w:left w:val="none" w:sz="0" w:space="0" w:color="auto"/>
            <w:bottom w:val="none" w:sz="0" w:space="0" w:color="auto"/>
            <w:right w:val="none" w:sz="0" w:space="0" w:color="auto"/>
          </w:divBdr>
        </w:div>
        <w:div w:id="1936983595">
          <w:marLeft w:val="1008"/>
          <w:marRight w:val="0"/>
          <w:marTop w:val="91"/>
          <w:marBottom w:val="0"/>
          <w:divBdr>
            <w:top w:val="none" w:sz="0" w:space="0" w:color="auto"/>
            <w:left w:val="none" w:sz="0" w:space="0" w:color="auto"/>
            <w:bottom w:val="none" w:sz="0" w:space="0" w:color="auto"/>
            <w:right w:val="none" w:sz="0" w:space="0" w:color="auto"/>
          </w:divBdr>
        </w:div>
        <w:div w:id="371615708">
          <w:marLeft w:val="1008"/>
          <w:marRight w:val="0"/>
          <w:marTop w:val="91"/>
          <w:marBottom w:val="0"/>
          <w:divBdr>
            <w:top w:val="none" w:sz="0" w:space="0" w:color="auto"/>
            <w:left w:val="none" w:sz="0" w:space="0" w:color="auto"/>
            <w:bottom w:val="none" w:sz="0" w:space="0" w:color="auto"/>
            <w:right w:val="none" w:sz="0" w:space="0" w:color="auto"/>
          </w:divBdr>
        </w:div>
        <w:div w:id="497425633">
          <w:marLeft w:val="547"/>
          <w:marRight w:val="0"/>
          <w:marTop w:val="106"/>
          <w:marBottom w:val="0"/>
          <w:divBdr>
            <w:top w:val="none" w:sz="0" w:space="0" w:color="auto"/>
            <w:left w:val="none" w:sz="0" w:space="0" w:color="auto"/>
            <w:bottom w:val="none" w:sz="0" w:space="0" w:color="auto"/>
            <w:right w:val="none" w:sz="0" w:space="0" w:color="auto"/>
          </w:divBdr>
        </w:div>
        <w:div w:id="963584217">
          <w:marLeft w:val="1008"/>
          <w:marRight w:val="0"/>
          <w:marTop w:val="91"/>
          <w:marBottom w:val="0"/>
          <w:divBdr>
            <w:top w:val="none" w:sz="0" w:space="0" w:color="auto"/>
            <w:left w:val="none" w:sz="0" w:space="0" w:color="auto"/>
            <w:bottom w:val="none" w:sz="0" w:space="0" w:color="auto"/>
            <w:right w:val="none" w:sz="0" w:space="0" w:color="auto"/>
          </w:divBdr>
        </w:div>
        <w:div w:id="553733854">
          <w:marLeft w:val="1008"/>
          <w:marRight w:val="0"/>
          <w:marTop w:val="91"/>
          <w:marBottom w:val="0"/>
          <w:divBdr>
            <w:top w:val="none" w:sz="0" w:space="0" w:color="auto"/>
            <w:left w:val="none" w:sz="0" w:space="0" w:color="auto"/>
            <w:bottom w:val="none" w:sz="0" w:space="0" w:color="auto"/>
            <w:right w:val="none" w:sz="0" w:space="0" w:color="auto"/>
          </w:divBdr>
        </w:div>
        <w:div w:id="55445464">
          <w:marLeft w:val="547"/>
          <w:marRight w:val="0"/>
          <w:marTop w:val="106"/>
          <w:marBottom w:val="0"/>
          <w:divBdr>
            <w:top w:val="none" w:sz="0" w:space="0" w:color="auto"/>
            <w:left w:val="none" w:sz="0" w:space="0" w:color="auto"/>
            <w:bottom w:val="none" w:sz="0" w:space="0" w:color="auto"/>
            <w:right w:val="none" w:sz="0" w:space="0" w:color="auto"/>
          </w:divBdr>
        </w:div>
        <w:div w:id="1552424472">
          <w:marLeft w:val="1008"/>
          <w:marRight w:val="0"/>
          <w:marTop w:val="91"/>
          <w:marBottom w:val="0"/>
          <w:divBdr>
            <w:top w:val="none" w:sz="0" w:space="0" w:color="auto"/>
            <w:left w:val="none" w:sz="0" w:space="0" w:color="auto"/>
            <w:bottom w:val="none" w:sz="0" w:space="0" w:color="auto"/>
            <w:right w:val="none" w:sz="0" w:space="0" w:color="auto"/>
          </w:divBdr>
        </w:div>
        <w:div w:id="223950813">
          <w:marLeft w:val="1008"/>
          <w:marRight w:val="0"/>
          <w:marTop w:val="91"/>
          <w:marBottom w:val="0"/>
          <w:divBdr>
            <w:top w:val="none" w:sz="0" w:space="0" w:color="auto"/>
            <w:left w:val="none" w:sz="0" w:space="0" w:color="auto"/>
            <w:bottom w:val="none" w:sz="0" w:space="0" w:color="auto"/>
            <w:right w:val="none" w:sz="0" w:space="0" w:color="auto"/>
          </w:divBdr>
        </w:div>
      </w:divsChild>
    </w:div>
    <w:div w:id="1177882810">
      <w:bodyDiv w:val="1"/>
      <w:marLeft w:val="0"/>
      <w:marRight w:val="0"/>
      <w:marTop w:val="0"/>
      <w:marBottom w:val="0"/>
      <w:divBdr>
        <w:top w:val="none" w:sz="0" w:space="0" w:color="auto"/>
        <w:left w:val="none" w:sz="0" w:space="0" w:color="auto"/>
        <w:bottom w:val="none" w:sz="0" w:space="0" w:color="auto"/>
        <w:right w:val="none" w:sz="0" w:space="0" w:color="auto"/>
      </w:divBdr>
      <w:divsChild>
        <w:div w:id="1545367756">
          <w:marLeft w:val="547"/>
          <w:marRight w:val="0"/>
          <w:marTop w:val="115"/>
          <w:marBottom w:val="0"/>
          <w:divBdr>
            <w:top w:val="none" w:sz="0" w:space="0" w:color="auto"/>
            <w:left w:val="none" w:sz="0" w:space="0" w:color="auto"/>
            <w:bottom w:val="none" w:sz="0" w:space="0" w:color="auto"/>
            <w:right w:val="none" w:sz="0" w:space="0" w:color="auto"/>
          </w:divBdr>
        </w:div>
        <w:div w:id="1828588215">
          <w:marLeft w:val="547"/>
          <w:marRight w:val="0"/>
          <w:marTop w:val="115"/>
          <w:marBottom w:val="0"/>
          <w:divBdr>
            <w:top w:val="none" w:sz="0" w:space="0" w:color="auto"/>
            <w:left w:val="none" w:sz="0" w:space="0" w:color="auto"/>
            <w:bottom w:val="none" w:sz="0" w:space="0" w:color="auto"/>
            <w:right w:val="none" w:sz="0" w:space="0" w:color="auto"/>
          </w:divBdr>
        </w:div>
        <w:div w:id="31729826">
          <w:marLeft w:val="547"/>
          <w:marRight w:val="0"/>
          <w:marTop w:val="115"/>
          <w:marBottom w:val="0"/>
          <w:divBdr>
            <w:top w:val="none" w:sz="0" w:space="0" w:color="auto"/>
            <w:left w:val="none" w:sz="0" w:space="0" w:color="auto"/>
            <w:bottom w:val="none" w:sz="0" w:space="0" w:color="auto"/>
            <w:right w:val="none" w:sz="0" w:space="0" w:color="auto"/>
          </w:divBdr>
        </w:div>
        <w:div w:id="1341732598">
          <w:marLeft w:val="547"/>
          <w:marRight w:val="0"/>
          <w:marTop w:val="115"/>
          <w:marBottom w:val="0"/>
          <w:divBdr>
            <w:top w:val="none" w:sz="0" w:space="0" w:color="auto"/>
            <w:left w:val="none" w:sz="0" w:space="0" w:color="auto"/>
            <w:bottom w:val="none" w:sz="0" w:space="0" w:color="auto"/>
            <w:right w:val="none" w:sz="0" w:space="0" w:color="auto"/>
          </w:divBdr>
        </w:div>
        <w:div w:id="1960721890">
          <w:marLeft w:val="1008"/>
          <w:marRight w:val="0"/>
          <w:marTop w:val="96"/>
          <w:marBottom w:val="0"/>
          <w:divBdr>
            <w:top w:val="none" w:sz="0" w:space="0" w:color="auto"/>
            <w:left w:val="none" w:sz="0" w:space="0" w:color="auto"/>
            <w:bottom w:val="none" w:sz="0" w:space="0" w:color="auto"/>
            <w:right w:val="none" w:sz="0" w:space="0" w:color="auto"/>
          </w:divBdr>
        </w:div>
        <w:div w:id="1757048495">
          <w:marLeft w:val="1008"/>
          <w:marRight w:val="0"/>
          <w:marTop w:val="96"/>
          <w:marBottom w:val="0"/>
          <w:divBdr>
            <w:top w:val="none" w:sz="0" w:space="0" w:color="auto"/>
            <w:left w:val="none" w:sz="0" w:space="0" w:color="auto"/>
            <w:bottom w:val="none" w:sz="0" w:space="0" w:color="auto"/>
            <w:right w:val="none" w:sz="0" w:space="0" w:color="auto"/>
          </w:divBdr>
        </w:div>
      </w:divsChild>
    </w:div>
    <w:div w:id="1722554047">
      <w:bodyDiv w:val="1"/>
      <w:marLeft w:val="0"/>
      <w:marRight w:val="0"/>
      <w:marTop w:val="0"/>
      <w:marBottom w:val="0"/>
      <w:divBdr>
        <w:top w:val="none" w:sz="0" w:space="0" w:color="auto"/>
        <w:left w:val="none" w:sz="0" w:space="0" w:color="auto"/>
        <w:bottom w:val="none" w:sz="0" w:space="0" w:color="auto"/>
        <w:right w:val="none" w:sz="0" w:space="0" w:color="auto"/>
      </w:divBdr>
    </w:div>
    <w:div w:id="1747147607">
      <w:bodyDiv w:val="1"/>
      <w:marLeft w:val="0"/>
      <w:marRight w:val="0"/>
      <w:marTop w:val="0"/>
      <w:marBottom w:val="0"/>
      <w:divBdr>
        <w:top w:val="none" w:sz="0" w:space="0" w:color="auto"/>
        <w:left w:val="none" w:sz="0" w:space="0" w:color="auto"/>
        <w:bottom w:val="none" w:sz="0" w:space="0" w:color="auto"/>
        <w:right w:val="none" w:sz="0" w:space="0" w:color="auto"/>
      </w:divBdr>
    </w:div>
    <w:div w:id="1782337445">
      <w:bodyDiv w:val="1"/>
      <w:marLeft w:val="0"/>
      <w:marRight w:val="0"/>
      <w:marTop w:val="0"/>
      <w:marBottom w:val="0"/>
      <w:divBdr>
        <w:top w:val="none" w:sz="0" w:space="0" w:color="auto"/>
        <w:left w:val="none" w:sz="0" w:space="0" w:color="auto"/>
        <w:bottom w:val="none" w:sz="0" w:space="0" w:color="auto"/>
        <w:right w:val="none" w:sz="0" w:space="0" w:color="auto"/>
      </w:divBdr>
    </w:div>
    <w:div w:id="1869370294">
      <w:bodyDiv w:val="1"/>
      <w:marLeft w:val="0"/>
      <w:marRight w:val="0"/>
      <w:marTop w:val="0"/>
      <w:marBottom w:val="0"/>
      <w:divBdr>
        <w:top w:val="none" w:sz="0" w:space="0" w:color="auto"/>
        <w:left w:val="none" w:sz="0" w:space="0" w:color="auto"/>
        <w:bottom w:val="none" w:sz="0" w:space="0" w:color="auto"/>
        <w:right w:val="none" w:sz="0" w:space="0" w:color="auto"/>
      </w:divBdr>
    </w:div>
    <w:div w:id="1912349154">
      <w:bodyDiv w:val="1"/>
      <w:marLeft w:val="0"/>
      <w:marRight w:val="0"/>
      <w:marTop w:val="0"/>
      <w:marBottom w:val="0"/>
      <w:divBdr>
        <w:top w:val="none" w:sz="0" w:space="0" w:color="auto"/>
        <w:left w:val="none" w:sz="0" w:space="0" w:color="auto"/>
        <w:bottom w:val="none" w:sz="0" w:space="0" w:color="auto"/>
        <w:right w:val="none" w:sz="0" w:space="0" w:color="auto"/>
      </w:divBdr>
    </w:div>
    <w:div w:id="20896478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emf"/><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6F89C-8114-3F49-92DA-DB070D9C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22</Pages>
  <Words>3139</Words>
  <Characters>17897</Characters>
  <Application>Microsoft Macintosh Word</Application>
  <DocSecurity>0</DocSecurity>
  <Lines>149</Lines>
  <Paragraphs>41</Paragraphs>
  <ScaleCrop>false</ScaleCrop>
  <Company/>
  <LinksUpToDate>false</LinksUpToDate>
  <CharactersWithSpaces>20995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26</cp:revision>
  <cp:lastPrinted>2019-03-27T06:15:00Z</cp:lastPrinted>
  <dcterms:created xsi:type="dcterms:W3CDTF">2019-03-27T06:15:00Z</dcterms:created>
  <dcterms:modified xsi:type="dcterms:W3CDTF">2019-03-28T03:43:00Z</dcterms:modified>
</cp:coreProperties>
</file>